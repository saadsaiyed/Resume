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ivdocumentdivparagraph"/>
        <w:tblpPr w:leftFromText="180" w:rightFromText="180" w:vertAnchor="text" w:horzAnchor="margin" w:tblpXSpec="center" w:tblpY="-323"/>
        <w:tblOverlap w:val="never"/>
        <w:tblW w:w="3698" w:type="pct"/>
        <w:tblCellSpacing w:w="0" w:type="dxa"/>
        <w:shd w:val="clear" w:color="auto" w:fill="FFFFFF"/>
        <w:tblCellMar>
          <w:left w:w="0" w:type="dxa"/>
          <w:right w:w="0" w:type="dxa"/>
        </w:tblCellMar>
        <w:tblLook w:val="05E0" w:firstRow="1" w:lastRow="1" w:firstColumn="1" w:lastColumn="1" w:noHBand="0" w:noVBand="1"/>
      </w:tblPr>
      <w:tblGrid>
        <w:gridCol w:w="8224"/>
      </w:tblGrid>
      <w:tr w:rsidR="00962DB9" w:rsidRPr="00B07208" w14:paraId="58077ADC" w14:textId="77777777" w:rsidTr="004214C4">
        <w:trPr>
          <w:tblCellSpacing w:w="0" w:type="dxa"/>
        </w:trPr>
        <w:tc>
          <w:tcPr>
            <w:tcW w:w="5000" w:type="pct"/>
            <w:tcMar>
              <w:top w:w="0" w:type="dxa"/>
              <w:left w:w="0" w:type="dxa"/>
              <w:bottom w:w="0" w:type="dxa"/>
              <w:right w:w="0" w:type="dxa"/>
            </w:tcMar>
            <w:vAlign w:val="center"/>
            <w:hideMark/>
          </w:tcPr>
          <w:p w14:paraId="27C6CF5C" w14:textId="77777777" w:rsidR="00962DB9" w:rsidRPr="00B07208" w:rsidRDefault="00962DB9" w:rsidP="00962DB9">
            <w:pPr>
              <w:pStyle w:val="divParagraph"/>
              <w:spacing w:line="1000" w:lineRule="atLeast"/>
              <w:jc w:val="center"/>
              <w:rPr>
                <w:rStyle w:val="divname"/>
                <w:rFonts w:ascii="Arial" w:eastAsia="Courier New" w:hAnsi="Arial" w:cs="Arial"/>
                <w:color w:val="4A4A4A"/>
              </w:rPr>
            </w:pPr>
            <w:r w:rsidRPr="00B07208">
              <w:rPr>
                <w:rStyle w:val="span"/>
                <w:rFonts w:ascii="Arial" w:eastAsia="Courier New" w:hAnsi="Arial" w:cs="Arial"/>
                <w:caps/>
                <w:color w:val="4A4A4A"/>
                <w:sz w:val="76"/>
                <w:szCs w:val="76"/>
              </w:rPr>
              <w:t>SAAD</w:t>
            </w:r>
            <w:r w:rsidRPr="00B07208">
              <w:rPr>
                <w:rStyle w:val="divname"/>
                <w:rFonts w:ascii="Arial" w:eastAsia="Courier New" w:hAnsi="Arial" w:cs="Arial"/>
                <w:color w:val="4A4A4A"/>
              </w:rPr>
              <w:t xml:space="preserve"> </w:t>
            </w:r>
            <w:r w:rsidRPr="00B07208">
              <w:rPr>
                <w:rStyle w:val="span"/>
                <w:rFonts w:ascii="Arial" w:eastAsia="Courier New" w:hAnsi="Arial" w:cs="Arial"/>
                <w:caps/>
                <w:color w:val="4A4A4A"/>
                <w:sz w:val="76"/>
                <w:szCs w:val="76"/>
              </w:rPr>
              <w:t>SAIYED</w:t>
            </w:r>
          </w:p>
          <w:p w14:paraId="110DC33B" w14:textId="77777777" w:rsidR="00962DB9" w:rsidRPr="00B07208" w:rsidRDefault="00962DB9" w:rsidP="00962DB9">
            <w:pPr>
              <w:pStyle w:val="divParagraph"/>
              <w:pBdr>
                <w:bottom w:val="none" w:sz="0" w:space="15" w:color="auto"/>
              </w:pBdr>
              <w:spacing w:line="340" w:lineRule="atLeast"/>
              <w:jc w:val="center"/>
              <w:rPr>
                <w:rStyle w:val="divdocumentdivparagraphCharacter"/>
                <w:rFonts w:ascii="Arial" w:eastAsia="Tahoma" w:hAnsi="Arial" w:cs="Arial"/>
                <w:color w:val="4A4A4A"/>
                <w:sz w:val="22"/>
                <w:szCs w:val="22"/>
              </w:rPr>
            </w:pPr>
            <w:r w:rsidRPr="00B07208">
              <w:rPr>
                <w:rStyle w:val="span"/>
                <w:rFonts w:ascii="Arial" w:eastAsia="Tahoma" w:hAnsi="Arial" w:cs="Arial"/>
                <w:color w:val="4A4A4A"/>
                <w:sz w:val="22"/>
                <w:szCs w:val="22"/>
              </w:rPr>
              <w:t>SAADSAIYED7@GMAIL.COM</w:t>
            </w:r>
            <w:r w:rsidRPr="00B07208">
              <w:rPr>
                <w:rStyle w:val="adrsSprt"/>
                <w:rFonts w:ascii="Arial" w:eastAsia="Tahoma" w:hAnsi="Arial" w:cs="Arial"/>
                <w:color w:val="4A4A4A"/>
                <w:sz w:val="22"/>
                <w:szCs w:val="22"/>
              </w:rPr>
              <w:t xml:space="preserve"> | </w:t>
            </w:r>
            <w:r w:rsidRPr="00B07208">
              <w:rPr>
                <w:rStyle w:val="span"/>
                <w:rFonts w:ascii="Arial" w:eastAsia="Tahoma" w:hAnsi="Arial" w:cs="Arial"/>
                <w:color w:val="4A4A4A"/>
                <w:sz w:val="22"/>
                <w:szCs w:val="22"/>
              </w:rPr>
              <w:t>TORONTO, ON</w:t>
            </w:r>
          </w:p>
        </w:tc>
      </w:tr>
    </w:tbl>
    <w:p w14:paraId="6C8D5347" w14:textId="566A4553" w:rsidR="00EB11A7" w:rsidRPr="00B07208" w:rsidRDefault="00EB11A7">
      <w:pPr>
        <w:rPr>
          <w:rFonts w:ascii="Arial" w:hAnsi="Arial" w:cs="Arial"/>
        </w:rPr>
      </w:pPr>
    </w:p>
    <w:p w14:paraId="45F25C1E" w14:textId="7DC4B200" w:rsidR="00962DB9" w:rsidRPr="00B07208" w:rsidRDefault="00962DB9">
      <w:pPr>
        <w:rPr>
          <w:rFonts w:ascii="Arial" w:hAnsi="Arial" w:cs="Arial"/>
        </w:rPr>
      </w:pPr>
    </w:p>
    <w:p w14:paraId="7DEDB8A9" w14:textId="23D2259B" w:rsidR="00962DB9" w:rsidRPr="00B07208" w:rsidRDefault="00962DB9">
      <w:pPr>
        <w:rPr>
          <w:rFonts w:ascii="Arial" w:hAnsi="Arial" w:cs="Arial"/>
        </w:rPr>
      </w:pPr>
    </w:p>
    <w:p w14:paraId="3CDFF742" w14:textId="771D784A" w:rsidR="00962DB9" w:rsidRPr="00B07208" w:rsidRDefault="00962DB9">
      <w:pPr>
        <w:rPr>
          <w:rFonts w:ascii="Arial" w:hAnsi="Arial" w:cs="Arial"/>
        </w:rPr>
      </w:pPr>
    </w:p>
    <w:p w14:paraId="409C9C81" w14:textId="532CD0D0" w:rsidR="00962DB9" w:rsidRPr="00B07208" w:rsidRDefault="00962DB9">
      <w:pPr>
        <w:rPr>
          <w:rFonts w:ascii="Arial" w:hAnsi="Arial" w:cs="Arial"/>
        </w:rPr>
      </w:pPr>
    </w:p>
    <w:p w14:paraId="79538E21" w14:textId="77777777" w:rsidR="00962DB9" w:rsidRPr="00B07208" w:rsidRDefault="00962DB9">
      <w:pPr>
        <w:rPr>
          <w:rFonts w:ascii="Arial" w:hAnsi="Arial" w:cs="Arial"/>
          <w:vanish/>
        </w:rPr>
      </w:pPr>
    </w:p>
    <w:p w14:paraId="04C0BA5D" w14:textId="77777777" w:rsidR="00EB11A7" w:rsidRPr="00B07208" w:rsidRDefault="00173162">
      <w:pPr>
        <w:pStyle w:val="border"/>
        <w:shd w:val="clear" w:color="auto" w:fill="FFFFFF"/>
        <w:rPr>
          <w:rFonts w:ascii="Arial" w:eastAsia="Courier New" w:hAnsi="Arial" w:cs="Arial"/>
          <w:color w:val="4A4A4A"/>
        </w:rPr>
      </w:pPr>
      <w:r w:rsidRPr="00B07208">
        <w:rPr>
          <w:rFonts w:ascii="Arial" w:eastAsia="Courier New" w:hAnsi="Arial" w:cs="Arial"/>
          <w:color w:val="4A4A4A"/>
        </w:rPr>
        <w:t> </w:t>
      </w:r>
    </w:p>
    <w:tbl>
      <w:tblPr>
        <w:tblStyle w:val="divdocumentdivsectiontable"/>
        <w:tblW w:w="11067" w:type="dxa"/>
        <w:tblCellSpacing w:w="0" w:type="dxa"/>
        <w:tblInd w:w="142" w:type="dxa"/>
        <w:shd w:val="clear" w:color="auto" w:fill="FFFFFF"/>
        <w:tblLayout w:type="fixed"/>
        <w:tblCellMar>
          <w:left w:w="0" w:type="dxa"/>
          <w:right w:w="0" w:type="dxa"/>
        </w:tblCellMar>
        <w:tblLook w:val="05E0" w:firstRow="1" w:lastRow="1" w:firstColumn="1" w:lastColumn="1" w:noHBand="0" w:noVBand="1"/>
      </w:tblPr>
      <w:tblGrid>
        <w:gridCol w:w="11067"/>
      </w:tblGrid>
      <w:tr w:rsidR="00B7155D" w:rsidRPr="00AB5B99" w14:paraId="55D9E0E2" w14:textId="77777777" w:rsidTr="006964EE">
        <w:trPr>
          <w:tblCellSpacing w:w="0" w:type="dxa"/>
        </w:trPr>
        <w:tc>
          <w:tcPr>
            <w:tcW w:w="11067" w:type="dxa"/>
            <w:tcMar>
              <w:top w:w="200" w:type="dxa"/>
              <w:left w:w="0" w:type="dxa"/>
              <w:bottom w:w="200" w:type="dxa"/>
              <w:right w:w="0" w:type="dxa"/>
            </w:tcMar>
          </w:tcPr>
          <w:p w14:paraId="5CA8E158" w14:textId="29F5715F" w:rsidR="00B7155D" w:rsidRPr="00AB5B99" w:rsidRDefault="008A0A27">
            <w:pPr>
              <w:pStyle w:val="p"/>
              <w:spacing w:line="340" w:lineRule="atLeast"/>
              <w:ind w:right="200"/>
              <w:rPr>
                <w:rStyle w:val="divdocumentsectionbody"/>
                <w:rFonts w:ascii="Arial" w:eastAsia="Courier New" w:hAnsi="Arial" w:cs="Arial"/>
                <w:color w:val="4A4A4A"/>
                <w:sz w:val="28"/>
                <w:szCs w:val="28"/>
              </w:rPr>
            </w:pPr>
            <w:r w:rsidRPr="00AB5B99">
              <w:rPr>
                <w:rStyle w:val="divdocumentheading"/>
                <w:rFonts w:ascii="Arial" w:eastAsia="Courier New" w:hAnsi="Arial" w:cs="Arial"/>
                <w:sz w:val="28"/>
                <w:szCs w:val="28"/>
              </w:rPr>
              <w:t>Objective</w:t>
            </w:r>
          </w:p>
        </w:tc>
      </w:tr>
      <w:tr w:rsidR="00B7155D" w:rsidRPr="00AB5B99" w14:paraId="62CE4775" w14:textId="77777777" w:rsidTr="006964EE">
        <w:trPr>
          <w:tblCellSpacing w:w="0" w:type="dxa"/>
        </w:trPr>
        <w:tc>
          <w:tcPr>
            <w:tcW w:w="11067" w:type="dxa"/>
            <w:tcMar>
              <w:top w:w="200" w:type="dxa"/>
              <w:left w:w="0" w:type="dxa"/>
              <w:bottom w:w="200" w:type="dxa"/>
              <w:right w:w="0" w:type="dxa"/>
            </w:tcMar>
            <w:hideMark/>
          </w:tcPr>
          <w:p w14:paraId="35463E3C" w14:textId="448FE30C" w:rsidR="00B7155D" w:rsidRPr="00AB5B99" w:rsidRDefault="00BE494D">
            <w:pPr>
              <w:pStyle w:val="p"/>
              <w:spacing w:line="340" w:lineRule="atLeast"/>
              <w:ind w:right="200"/>
              <w:rPr>
                <w:rStyle w:val="divdocumentsectionbody"/>
                <w:rFonts w:ascii="Arial" w:eastAsia="Courier New" w:hAnsi="Arial" w:cs="Arial"/>
                <w:color w:val="4A4A4A"/>
                <w:sz w:val="20"/>
                <w:szCs w:val="20"/>
              </w:rPr>
            </w:pPr>
            <w:r w:rsidRPr="00AB5B99">
              <w:rPr>
                <w:rStyle w:val="divdocumentsectionbody"/>
                <w:rFonts w:ascii="Arial" w:eastAsia="Courier New" w:hAnsi="Arial" w:cs="Arial"/>
                <w:color w:val="4A4A4A"/>
                <w:sz w:val="20"/>
                <w:szCs w:val="20"/>
              </w:rPr>
              <w:t>Versatile Web Application Developer with 2 years of handling full-stack development duties for the Retail Industry, Management Service Industry and Technological Industry clients. Acquainted with dominant programming languages, protocols, and platforms needed to launch successful web applications. Adept at creating software that simultaneously pleases users, marketers and security personnel. Well versed with security best practices and known vulnerabilities. Also have experience with strategical steps and checks for OWASP Top 10 list of protection of Networks and Products.</w:t>
            </w:r>
          </w:p>
        </w:tc>
      </w:tr>
    </w:tbl>
    <w:p w14:paraId="1E982E2B" w14:textId="77777777" w:rsidR="00EB11A7" w:rsidRPr="00AB5B99" w:rsidRDefault="00173162">
      <w:pPr>
        <w:pStyle w:val="border"/>
        <w:shd w:val="clear" w:color="auto" w:fill="FFFFFF"/>
        <w:rPr>
          <w:rFonts w:ascii="Arial" w:eastAsia="Courier New" w:hAnsi="Arial" w:cs="Arial"/>
          <w:color w:val="4A4A4A"/>
          <w:sz w:val="2"/>
          <w:szCs w:val="2"/>
        </w:rPr>
      </w:pPr>
      <w:r w:rsidRPr="00AB5B99">
        <w:rPr>
          <w:rFonts w:ascii="Arial" w:eastAsia="Courier New" w:hAnsi="Arial" w:cs="Arial"/>
          <w:color w:val="4A4A4A"/>
          <w:sz w:val="2"/>
          <w:szCs w:val="2"/>
        </w:rPr>
        <w:t> </w:t>
      </w:r>
    </w:p>
    <w:tbl>
      <w:tblPr>
        <w:tblStyle w:val="divdocumentdivsectiontable"/>
        <w:tblW w:w="11067" w:type="dxa"/>
        <w:tblCellSpacing w:w="0" w:type="dxa"/>
        <w:tblInd w:w="142" w:type="dxa"/>
        <w:shd w:val="clear" w:color="auto" w:fill="FFFFFF"/>
        <w:tblLayout w:type="fixed"/>
        <w:tblCellMar>
          <w:left w:w="0" w:type="dxa"/>
          <w:right w:w="0" w:type="dxa"/>
        </w:tblCellMar>
        <w:tblLook w:val="05E0" w:firstRow="1" w:lastRow="1" w:firstColumn="1" w:lastColumn="1" w:noHBand="0" w:noVBand="1"/>
      </w:tblPr>
      <w:tblGrid>
        <w:gridCol w:w="11067"/>
      </w:tblGrid>
      <w:tr w:rsidR="006A3C02" w:rsidRPr="00AB5B99" w14:paraId="43031BD9" w14:textId="77777777" w:rsidTr="00A00C70">
        <w:trPr>
          <w:tblCellSpacing w:w="0" w:type="dxa"/>
        </w:trPr>
        <w:tc>
          <w:tcPr>
            <w:tcW w:w="11067" w:type="dxa"/>
            <w:tcMar>
              <w:top w:w="200" w:type="dxa"/>
              <w:left w:w="0" w:type="dxa"/>
              <w:bottom w:w="200" w:type="dxa"/>
              <w:right w:w="0" w:type="dxa"/>
            </w:tcMar>
          </w:tcPr>
          <w:p w14:paraId="05059A75" w14:textId="3D3A8530" w:rsidR="006A3C02" w:rsidRPr="008C185F" w:rsidRDefault="006A3C02" w:rsidP="006A3C02">
            <w:pPr>
              <w:rPr>
                <w:rStyle w:val="jobtitle"/>
                <w:rFonts w:ascii="Arial" w:eastAsia="Courier New" w:hAnsi="Arial" w:cs="Arial"/>
                <w:color w:val="4A4A4A"/>
                <w:sz w:val="28"/>
                <w:szCs w:val="28"/>
              </w:rPr>
            </w:pPr>
            <w:r w:rsidRPr="008C185F">
              <w:rPr>
                <w:rStyle w:val="divdocumentheading"/>
                <w:rFonts w:ascii="Arial" w:eastAsia="Courier New" w:hAnsi="Arial" w:cs="Arial"/>
                <w:sz w:val="28"/>
                <w:szCs w:val="28"/>
              </w:rPr>
              <w:t>Experience</w:t>
            </w:r>
          </w:p>
        </w:tc>
      </w:tr>
      <w:tr w:rsidR="006A3C02" w:rsidRPr="00AB5B99" w14:paraId="26BA8A2A" w14:textId="77777777" w:rsidTr="00A00C70">
        <w:trPr>
          <w:tblCellSpacing w:w="0" w:type="dxa"/>
        </w:trPr>
        <w:tc>
          <w:tcPr>
            <w:tcW w:w="11067" w:type="dxa"/>
            <w:tcMar>
              <w:top w:w="200" w:type="dxa"/>
              <w:left w:w="0" w:type="dxa"/>
              <w:bottom w:w="200" w:type="dxa"/>
              <w:right w:w="0" w:type="dxa"/>
            </w:tcMar>
            <w:hideMark/>
          </w:tcPr>
          <w:tbl>
            <w:tblPr>
              <w:tblStyle w:val="datesTable"/>
              <w:tblW w:w="11067" w:type="dxa"/>
              <w:tblCellSpacing w:w="0" w:type="dxa"/>
              <w:tblLayout w:type="fixed"/>
              <w:tblCellMar>
                <w:left w:w="0" w:type="dxa"/>
                <w:right w:w="0" w:type="dxa"/>
              </w:tblCellMar>
              <w:tblLook w:val="05E0" w:firstRow="1" w:lastRow="1" w:firstColumn="1" w:lastColumn="1" w:noHBand="0" w:noVBand="1"/>
            </w:tblPr>
            <w:tblGrid>
              <w:gridCol w:w="8108"/>
              <w:gridCol w:w="2959"/>
            </w:tblGrid>
            <w:tr w:rsidR="006A3C02" w:rsidRPr="00AB5B99" w14:paraId="34B8FCAD" w14:textId="77777777" w:rsidTr="00D55E2C">
              <w:trPr>
                <w:trHeight w:val="284"/>
                <w:tblCellSpacing w:w="0" w:type="dxa"/>
              </w:trPr>
              <w:tc>
                <w:tcPr>
                  <w:tcW w:w="8108" w:type="dxa"/>
                  <w:tcMar>
                    <w:top w:w="0" w:type="dxa"/>
                    <w:left w:w="0" w:type="dxa"/>
                    <w:bottom w:w="0" w:type="dxa"/>
                    <w:right w:w="300" w:type="dxa"/>
                  </w:tcMar>
                  <w:hideMark/>
                </w:tcPr>
                <w:p w14:paraId="7E78ABC3" w14:textId="054783FD" w:rsidR="006A3C02" w:rsidRPr="00AB5B99" w:rsidRDefault="001E4F2A" w:rsidP="006A3C02">
                  <w:pPr>
                    <w:rPr>
                      <w:rStyle w:val="divdocumentsectionbody"/>
                      <w:rFonts w:ascii="Arial" w:eastAsia="Courier New" w:hAnsi="Arial" w:cs="Arial"/>
                      <w:color w:val="4A4A4A"/>
                      <w:sz w:val="20"/>
                      <w:szCs w:val="20"/>
                    </w:rPr>
                  </w:pPr>
                  <w:r w:rsidRPr="00AB5B99">
                    <w:rPr>
                      <w:rStyle w:val="jobtitle"/>
                      <w:rFonts w:ascii="Arial" w:eastAsia="Courier New" w:hAnsi="Arial" w:cs="Arial"/>
                      <w:color w:val="4A4A4A"/>
                      <w:sz w:val="20"/>
                      <w:szCs w:val="20"/>
                    </w:rPr>
                    <w:t xml:space="preserve">Full Stack </w:t>
                  </w:r>
                  <w:r w:rsidR="006A3C02" w:rsidRPr="00AB5B99">
                    <w:rPr>
                      <w:rStyle w:val="jobtitle"/>
                      <w:rFonts w:ascii="Arial" w:eastAsia="Courier New" w:hAnsi="Arial" w:cs="Arial"/>
                      <w:color w:val="4A4A4A"/>
                      <w:sz w:val="20"/>
                      <w:szCs w:val="20"/>
                    </w:rPr>
                    <w:t>Developer</w:t>
                  </w:r>
                </w:p>
              </w:tc>
              <w:tc>
                <w:tcPr>
                  <w:tcW w:w="2959" w:type="dxa"/>
                  <w:tcMar>
                    <w:top w:w="0" w:type="dxa"/>
                    <w:left w:w="0" w:type="dxa"/>
                    <w:bottom w:w="0" w:type="dxa"/>
                    <w:right w:w="0" w:type="dxa"/>
                  </w:tcMar>
                  <w:hideMark/>
                </w:tcPr>
                <w:p w14:paraId="7662508C" w14:textId="3DBB286C" w:rsidR="006A3C02" w:rsidRPr="00AB5B99" w:rsidRDefault="00742310" w:rsidP="006A3C02">
                  <w:pPr>
                    <w:rPr>
                      <w:rStyle w:val="jobWrapper"/>
                      <w:rFonts w:ascii="Arial" w:eastAsia="Courier New" w:hAnsi="Arial" w:cs="Arial"/>
                      <w:color w:val="4A4A4A"/>
                      <w:sz w:val="20"/>
                      <w:szCs w:val="20"/>
                    </w:rPr>
                  </w:pPr>
                  <w:r w:rsidRPr="00AB5B99">
                    <w:rPr>
                      <w:rStyle w:val="span"/>
                      <w:rFonts w:ascii="Arial" w:eastAsia="Courier New" w:hAnsi="Arial" w:cs="Arial"/>
                      <w:color w:val="4A4A4A"/>
                      <w:sz w:val="20"/>
                      <w:szCs w:val="20"/>
                    </w:rPr>
                    <w:t>May 2020</w:t>
                  </w:r>
                  <w:r w:rsidR="006A3C02" w:rsidRPr="00AB5B99">
                    <w:rPr>
                      <w:rStyle w:val="span"/>
                      <w:rFonts w:ascii="Arial" w:eastAsia="Courier New" w:hAnsi="Arial" w:cs="Arial"/>
                      <w:color w:val="4A4A4A"/>
                      <w:sz w:val="20"/>
                      <w:szCs w:val="20"/>
                    </w:rPr>
                    <w:t xml:space="preserve"> - Current</w:t>
                  </w:r>
                </w:p>
              </w:tc>
            </w:tr>
          </w:tbl>
          <w:p w14:paraId="37C24F64" w14:textId="316FAEAD" w:rsidR="006A3C02" w:rsidRPr="00AB5B99" w:rsidRDefault="001F4BEF" w:rsidP="00254344">
            <w:pPr>
              <w:pStyle w:val="spanpaddedline"/>
              <w:spacing w:after="240" w:line="340" w:lineRule="atLeast"/>
              <w:ind w:right="200"/>
              <w:rPr>
                <w:rStyle w:val="divdocumentsectionbody"/>
                <w:rFonts w:ascii="Arial" w:eastAsia="Courier New" w:hAnsi="Arial" w:cs="Arial"/>
                <w:i/>
                <w:iCs/>
                <w:color w:val="4A4A4A"/>
                <w:sz w:val="20"/>
                <w:szCs w:val="20"/>
              </w:rPr>
            </w:pPr>
            <w:r w:rsidRPr="00AB5B99">
              <w:rPr>
                <w:rStyle w:val="span"/>
                <w:rFonts w:ascii="Arial" w:eastAsia="Courier New" w:hAnsi="Arial" w:cs="Arial"/>
                <w:i/>
                <w:iCs/>
                <w:color w:val="4A4A4A"/>
                <w:sz w:val="20"/>
                <w:szCs w:val="20"/>
              </w:rPr>
              <w:t>Trade Technocrats Ltd</w:t>
            </w:r>
            <w:r w:rsidR="00F01965">
              <w:rPr>
                <w:rStyle w:val="span"/>
                <w:rFonts w:ascii="Arial" w:eastAsia="Courier New" w:hAnsi="Arial" w:cs="Arial"/>
                <w:i/>
                <w:iCs/>
                <w:color w:val="4A4A4A"/>
                <w:sz w:val="20"/>
                <w:szCs w:val="20"/>
              </w:rPr>
              <w:t xml:space="preserve">. </w:t>
            </w:r>
            <w:r w:rsidR="006A3C02" w:rsidRPr="00AB5B99">
              <w:rPr>
                <w:rStyle w:val="span"/>
                <w:rFonts w:ascii="Arial" w:eastAsia="Courier New" w:hAnsi="Arial" w:cs="Arial"/>
                <w:i/>
                <w:iCs/>
                <w:color w:val="4A4A4A"/>
                <w:sz w:val="20"/>
                <w:szCs w:val="20"/>
              </w:rPr>
              <w:t>| Toronto, Ontario</w:t>
            </w:r>
          </w:p>
          <w:p w14:paraId="4A5F190F"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Multi-tasked across multiple functions and roles to generate project results and meet deadlines and organizational expectations. Alternated between frontend and backend development duties, fulfilling Full Stack development commitments on the projects. Transform business requirements and research into winning delivery solutions that meet performance goals. Implemented UI and usability changes based on customer feedback, addressing end-user pain points with post-launch patches.</w:t>
            </w:r>
          </w:p>
          <w:p w14:paraId="3D512C91"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p>
          <w:p w14:paraId="6E278187"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The Stack I was introduced with for this position was Node.js (Java Runtime Environment) with Express.js framework, React.js, Redux (State-management) and MongoDB (Database-management)</w:t>
            </w:r>
          </w:p>
          <w:p w14:paraId="7CA1037D"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Using Node.js and Express.js which combined provides more flexibility to introduce middleware’s and creating APIs which better serves the functional purpose of the software.</w:t>
            </w:r>
          </w:p>
          <w:p w14:paraId="480FBE88"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Created fresh UI designs with React.js using Tailwind CSS and JSX.</w:t>
            </w:r>
          </w:p>
          <w:p w14:paraId="1F0D4572" w14:textId="77777777" w:rsidR="00AA66D7" w:rsidRPr="00AA66D7"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MongoDB was used to have replication for better data availability and stability.</w:t>
            </w:r>
          </w:p>
          <w:p w14:paraId="1384901E" w14:textId="5B2DD851" w:rsidR="006A3C02" w:rsidRPr="00AB5B99" w:rsidRDefault="00AA66D7" w:rsidP="00AA66D7">
            <w:pPr>
              <w:pStyle w:val="divdocumentulli"/>
              <w:spacing w:line="340" w:lineRule="atLeast"/>
              <w:ind w:right="200"/>
              <w:rPr>
                <w:rStyle w:val="span"/>
                <w:rFonts w:ascii="Arial" w:eastAsia="Courier New" w:hAnsi="Arial" w:cs="Arial"/>
                <w:color w:val="4A4A4A"/>
                <w:sz w:val="20"/>
                <w:szCs w:val="20"/>
              </w:rPr>
            </w:pPr>
            <w:r w:rsidRPr="00AA66D7">
              <w:rPr>
                <w:rStyle w:val="span"/>
                <w:rFonts w:ascii="Arial" w:eastAsia="Courier New" w:hAnsi="Arial" w:cs="Arial"/>
                <w:color w:val="4A4A4A"/>
                <w:sz w:val="20"/>
                <w:szCs w:val="20"/>
              </w:rPr>
              <w:t>Created entire application for use with cloud-based platforms such as AWS.</w:t>
            </w:r>
          </w:p>
          <w:tbl>
            <w:tblPr>
              <w:tblStyle w:val="datesTable"/>
              <w:tblW w:w="11067" w:type="dxa"/>
              <w:tblCellSpacing w:w="0" w:type="dxa"/>
              <w:tblLayout w:type="fixed"/>
              <w:tblCellMar>
                <w:left w:w="0" w:type="dxa"/>
                <w:right w:w="0" w:type="dxa"/>
              </w:tblCellMar>
              <w:tblLook w:val="05E0" w:firstRow="1" w:lastRow="1" w:firstColumn="1" w:lastColumn="1" w:noHBand="0" w:noVBand="1"/>
            </w:tblPr>
            <w:tblGrid>
              <w:gridCol w:w="8108"/>
              <w:gridCol w:w="2959"/>
            </w:tblGrid>
            <w:tr w:rsidR="00C11FCE" w:rsidRPr="00AB5B99" w14:paraId="10790E7A" w14:textId="77777777" w:rsidTr="00ED186B">
              <w:trPr>
                <w:trHeight w:val="177"/>
                <w:tblCellSpacing w:w="0" w:type="dxa"/>
              </w:trPr>
              <w:tc>
                <w:tcPr>
                  <w:tcW w:w="8108" w:type="dxa"/>
                  <w:tcMar>
                    <w:top w:w="300" w:type="dxa"/>
                    <w:left w:w="0" w:type="dxa"/>
                    <w:bottom w:w="0" w:type="dxa"/>
                    <w:right w:w="300" w:type="dxa"/>
                  </w:tcMar>
                  <w:hideMark/>
                </w:tcPr>
                <w:p w14:paraId="48276D49" w14:textId="77777777" w:rsidR="00C11FCE" w:rsidRPr="00AB5B99" w:rsidRDefault="00C11FCE" w:rsidP="00C11FCE">
                  <w:pPr>
                    <w:spacing w:before="240"/>
                    <w:rPr>
                      <w:rStyle w:val="divdocumentsectionbody"/>
                      <w:rFonts w:ascii="Arial" w:eastAsia="Courier New" w:hAnsi="Arial" w:cs="Arial"/>
                      <w:color w:val="4A4A4A"/>
                      <w:sz w:val="20"/>
                      <w:szCs w:val="20"/>
                    </w:rPr>
                  </w:pPr>
                  <w:r w:rsidRPr="00AB5B99">
                    <w:rPr>
                      <w:rStyle w:val="jobtitle"/>
                      <w:rFonts w:ascii="Arial" w:eastAsia="Courier New" w:hAnsi="Arial" w:cs="Arial"/>
                      <w:color w:val="4A4A4A"/>
                      <w:sz w:val="20"/>
                      <w:szCs w:val="20"/>
                    </w:rPr>
                    <w:t xml:space="preserve">Web Developer / </w:t>
                  </w:r>
                  <w:r w:rsidRPr="00703FBC">
                    <w:rPr>
                      <w:rStyle w:val="jobtitle"/>
                      <w:rFonts w:ascii="Arial" w:eastAsia="Courier New" w:hAnsi="Arial" w:cs="Arial"/>
                      <w:color w:val="4A4A4A"/>
                      <w:sz w:val="20"/>
                      <w:szCs w:val="20"/>
                    </w:rPr>
                    <w:t>WordPress Designer</w:t>
                  </w:r>
                </w:p>
              </w:tc>
              <w:tc>
                <w:tcPr>
                  <w:tcW w:w="2959" w:type="dxa"/>
                  <w:tcMar>
                    <w:top w:w="300" w:type="dxa"/>
                    <w:left w:w="0" w:type="dxa"/>
                    <w:bottom w:w="0" w:type="dxa"/>
                    <w:right w:w="0" w:type="dxa"/>
                  </w:tcMar>
                  <w:hideMark/>
                </w:tcPr>
                <w:p w14:paraId="2B986575" w14:textId="77777777" w:rsidR="00C11FCE" w:rsidRPr="00AB5B99" w:rsidRDefault="00C11FCE" w:rsidP="00C11FCE">
                  <w:pPr>
                    <w:spacing w:before="240"/>
                    <w:rPr>
                      <w:rStyle w:val="jobWrapper"/>
                      <w:rFonts w:ascii="Arial" w:eastAsia="Courier New" w:hAnsi="Arial" w:cs="Arial"/>
                      <w:color w:val="4A4A4A"/>
                      <w:sz w:val="20"/>
                      <w:szCs w:val="20"/>
                    </w:rPr>
                  </w:pPr>
                  <w:r>
                    <w:rPr>
                      <w:rStyle w:val="span"/>
                      <w:rFonts w:ascii="Arial" w:eastAsia="Courier New" w:hAnsi="Arial" w:cs="Arial"/>
                      <w:color w:val="4A4A4A"/>
                      <w:sz w:val="20"/>
                      <w:szCs w:val="20"/>
                    </w:rPr>
                    <w:t>December 2020 – May 2021</w:t>
                  </w:r>
                </w:p>
              </w:tc>
            </w:tr>
          </w:tbl>
          <w:p w14:paraId="0F2D110D" w14:textId="77777777" w:rsidR="00C11FCE" w:rsidRPr="00AB5B99" w:rsidRDefault="00C11FCE" w:rsidP="00C11FCE">
            <w:pPr>
              <w:pStyle w:val="spanpaddedline"/>
              <w:spacing w:after="240" w:line="340" w:lineRule="atLeast"/>
              <w:ind w:right="200"/>
              <w:rPr>
                <w:rStyle w:val="divdocumentsectionbody"/>
                <w:rFonts w:ascii="Arial" w:eastAsia="Courier New" w:hAnsi="Arial" w:cs="Arial"/>
                <w:i/>
                <w:iCs/>
                <w:color w:val="4A4A4A"/>
                <w:sz w:val="20"/>
                <w:szCs w:val="20"/>
              </w:rPr>
            </w:pPr>
            <w:r>
              <w:rPr>
                <w:rStyle w:val="span"/>
                <w:rFonts w:ascii="Arial" w:eastAsia="Courier New" w:hAnsi="Arial" w:cs="Arial"/>
                <w:i/>
                <w:iCs/>
                <w:color w:val="4A4A4A"/>
                <w:sz w:val="20"/>
                <w:szCs w:val="20"/>
              </w:rPr>
              <w:t xml:space="preserve">Etplue Management </w:t>
            </w:r>
            <w:r w:rsidRPr="00C27F03">
              <w:rPr>
                <w:rStyle w:val="span"/>
                <w:rFonts w:ascii="Arial" w:eastAsia="Courier New" w:hAnsi="Arial" w:cs="Arial"/>
                <w:i/>
                <w:iCs/>
                <w:color w:val="4A4A4A"/>
                <w:sz w:val="20"/>
                <w:szCs w:val="20"/>
              </w:rPr>
              <w:t>|</w:t>
            </w:r>
            <w:r w:rsidRPr="00AB5B99">
              <w:rPr>
                <w:rStyle w:val="span"/>
                <w:rFonts w:ascii="Arial" w:eastAsia="Courier New" w:hAnsi="Arial" w:cs="Arial"/>
                <w:i/>
                <w:iCs/>
                <w:color w:val="4A4A4A"/>
                <w:sz w:val="20"/>
                <w:szCs w:val="20"/>
              </w:rPr>
              <w:t xml:space="preserve"> Toronto, Ontario</w:t>
            </w:r>
          </w:p>
          <w:p w14:paraId="4EF3D213" w14:textId="77777777" w:rsidR="00C11FCE" w:rsidRPr="003B7002" w:rsidRDefault="00C11FCE" w:rsidP="00C11FCE">
            <w:pPr>
              <w:pStyle w:val="divdocumentulli"/>
              <w:spacing w:line="340" w:lineRule="atLeast"/>
              <w:ind w:right="200"/>
              <w:rPr>
                <w:rStyle w:val="span"/>
                <w:rFonts w:ascii="Arial" w:eastAsia="Courier New" w:hAnsi="Arial" w:cs="Arial"/>
                <w:color w:val="4A4A4A"/>
                <w:sz w:val="20"/>
                <w:szCs w:val="20"/>
              </w:rPr>
            </w:pPr>
            <w:r w:rsidRPr="003B7002">
              <w:rPr>
                <w:rStyle w:val="span"/>
                <w:rFonts w:ascii="Arial" w:eastAsia="Courier New" w:hAnsi="Arial" w:cs="Arial"/>
                <w:color w:val="4A4A4A"/>
                <w:sz w:val="20"/>
                <w:szCs w:val="20"/>
              </w:rPr>
              <w:t>Working for Etplue, at the same time being an intern at Cyber-Security Umbrella as well as at Trade Technocrats Ltd. made me realize that there is no limit to the potential of an individual. This was one of my most crucial life moment where I burnt myself and expected nothing in return. Well, what I squeezed from it was priceless.</w:t>
            </w:r>
          </w:p>
          <w:p w14:paraId="7ACEFF23" w14:textId="77777777" w:rsidR="00C11FCE" w:rsidRPr="003B7002" w:rsidRDefault="00C11FCE" w:rsidP="00C11FCE">
            <w:pPr>
              <w:pStyle w:val="divdocumentulli"/>
              <w:spacing w:line="340" w:lineRule="atLeast"/>
              <w:ind w:right="200"/>
              <w:rPr>
                <w:rStyle w:val="span"/>
                <w:rFonts w:ascii="Arial" w:eastAsia="Courier New" w:hAnsi="Arial" w:cs="Arial"/>
                <w:color w:val="4A4A4A"/>
                <w:sz w:val="20"/>
                <w:szCs w:val="20"/>
              </w:rPr>
            </w:pPr>
            <w:r w:rsidRPr="003B7002">
              <w:rPr>
                <w:rStyle w:val="span"/>
                <w:rFonts w:ascii="Arial" w:eastAsia="Courier New" w:hAnsi="Arial" w:cs="Arial"/>
                <w:color w:val="4A4A4A"/>
                <w:sz w:val="20"/>
                <w:szCs w:val="20"/>
              </w:rPr>
              <w:t>The job roles were to deliver client-facing websites to different business owners and help them grow their business with the use of technology.</w:t>
            </w:r>
          </w:p>
          <w:p w14:paraId="721ED28E" w14:textId="77777777" w:rsidR="00C11FCE" w:rsidRPr="003B7002" w:rsidRDefault="00C11FCE" w:rsidP="00C11FCE">
            <w:pPr>
              <w:pStyle w:val="divdocumentulli"/>
              <w:spacing w:line="340" w:lineRule="atLeast"/>
              <w:ind w:right="200"/>
              <w:rPr>
                <w:rStyle w:val="span"/>
                <w:rFonts w:ascii="Arial" w:eastAsia="Courier New" w:hAnsi="Arial" w:cs="Arial"/>
                <w:color w:val="4A4A4A"/>
                <w:sz w:val="20"/>
                <w:szCs w:val="20"/>
              </w:rPr>
            </w:pPr>
            <w:r w:rsidRPr="003B7002">
              <w:rPr>
                <w:rStyle w:val="span"/>
                <w:rFonts w:ascii="Arial" w:eastAsia="Courier New" w:hAnsi="Arial" w:cs="Arial"/>
                <w:color w:val="4A4A4A"/>
                <w:sz w:val="20"/>
                <w:szCs w:val="20"/>
              </w:rPr>
              <w:t>WordPress was used certainly for almost all of the business as it was easier for non-technical individuals to manage their site.</w:t>
            </w:r>
          </w:p>
          <w:p w14:paraId="238080B5" w14:textId="77777777" w:rsidR="00C11FCE" w:rsidRPr="003B7002" w:rsidRDefault="00C11FCE" w:rsidP="00C11FCE">
            <w:pPr>
              <w:pStyle w:val="divdocumentulli"/>
              <w:spacing w:line="340" w:lineRule="atLeast"/>
              <w:ind w:right="200"/>
              <w:rPr>
                <w:rStyle w:val="span"/>
                <w:rFonts w:ascii="Arial" w:eastAsia="Courier New" w:hAnsi="Arial" w:cs="Arial"/>
                <w:color w:val="4A4A4A"/>
                <w:sz w:val="20"/>
                <w:szCs w:val="20"/>
              </w:rPr>
            </w:pPr>
            <w:r w:rsidRPr="003B7002">
              <w:rPr>
                <w:rStyle w:val="span"/>
                <w:rFonts w:ascii="Arial" w:eastAsia="Courier New" w:hAnsi="Arial" w:cs="Arial"/>
                <w:color w:val="4A4A4A"/>
                <w:sz w:val="20"/>
                <w:szCs w:val="20"/>
              </w:rPr>
              <w:lastRenderedPageBreak/>
              <w:t>Providing service to setup and manage ‘Google My Business’ profiles and creating ads which highlights client’s services or products.</w:t>
            </w:r>
          </w:p>
          <w:p w14:paraId="66AE1BD9" w14:textId="77777777" w:rsidR="006A3C02" w:rsidRDefault="00C11FCE" w:rsidP="00C11FCE">
            <w:pPr>
              <w:pStyle w:val="divdocumentulli"/>
              <w:spacing w:line="340" w:lineRule="atLeast"/>
              <w:ind w:right="200"/>
              <w:rPr>
                <w:rStyle w:val="span"/>
                <w:rFonts w:ascii="Arial" w:eastAsia="Courier New" w:hAnsi="Arial" w:cs="Arial"/>
                <w:color w:val="4A4A4A"/>
                <w:sz w:val="20"/>
                <w:szCs w:val="20"/>
              </w:rPr>
            </w:pPr>
            <w:r w:rsidRPr="003B7002">
              <w:rPr>
                <w:rStyle w:val="span"/>
                <w:rFonts w:ascii="Arial" w:eastAsia="Courier New" w:hAnsi="Arial" w:cs="Arial"/>
                <w:color w:val="4A4A4A"/>
                <w:sz w:val="20"/>
                <w:szCs w:val="20"/>
              </w:rPr>
              <w:t>From developing a website to choosing best hosting plans fit for their requirement till making their website live, everything was verified.</w:t>
            </w:r>
          </w:p>
          <w:tbl>
            <w:tblPr>
              <w:tblStyle w:val="datesTable"/>
              <w:tblW w:w="11067" w:type="dxa"/>
              <w:tblCellSpacing w:w="0" w:type="dxa"/>
              <w:tblLayout w:type="fixed"/>
              <w:tblCellMar>
                <w:left w:w="0" w:type="dxa"/>
                <w:right w:w="0" w:type="dxa"/>
              </w:tblCellMar>
              <w:tblLook w:val="05E0" w:firstRow="1" w:lastRow="1" w:firstColumn="1" w:lastColumn="1" w:noHBand="0" w:noVBand="1"/>
            </w:tblPr>
            <w:tblGrid>
              <w:gridCol w:w="8108"/>
              <w:gridCol w:w="2959"/>
            </w:tblGrid>
            <w:tr w:rsidR="00C11FCE" w:rsidRPr="00AB5B99" w14:paraId="1D8573ED" w14:textId="77777777" w:rsidTr="00ED186B">
              <w:trPr>
                <w:trHeight w:val="177"/>
                <w:tblCellSpacing w:w="0" w:type="dxa"/>
              </w:trPr>
              <w:tc>
                <w:tcPr>
                  <w:tcW w:w="8108" w:type="dxa"/>
                  <w:tcMar>
                    <w:top w:w="300" w:type="dxa"/>
                    <w:left w:w="0" w:type="dxa"/>
                    <w:bottom w:w="0" w:type="dxa"/>
                    <w:right w:w="300" w:type="dxa"/>
                  </w:tcMar>
                  <w:hideMark/>
                </w:tcPr>
                <w:p w14:paraId="406F535C" w14:textId="6227A007" w:rsidR="00C11FCE" w:rsidRPr="00AB5B99" w:rsidRDefault="009056F4" w:rsidP="00C11FCE">
                  <w:pPr>
                    <w:spacing w:before="240"/>
                    <w:rPr>
                      <w:rStyle w:val="divdocumentsectionbody"/>
                      <w:rFonts w:ascii="Arial" w:eastAsia="Courier New" w:hAnsi="Arial" w:cs="Arial"/>
                      <w:color w:val="4A4A4A"/>
                      <w:sz w:val="20"/>
                      <w:szCs w:val="20"/>
                    </w:rPr>
                  </w:pPr>
                  <w:r w:rsidRPr="009056F4">
                    <w:rPr>
                      <w:rStyle w:val="jobtitle"/>
                      <w:rFonts w:ascii="Arial" w:eastAsia="Courier New" w:hAnsi="Arial" w:cs="Arial"/>
                      <w:color w:val="4A4A4A"/>
                      <w:sz w:val="20"/>
                      <w:szCs w:val="20"/>
                    </w:rPr>
                    <w:t>Cybersecurity Analyst / Penetration Tester Intern</w:t>
                  </w:r>
                </w:p>
              </w:tc>
              <w:tc>
                <w:tcPr>
                  <w:tcW w:w="2959" w:type="dxa"/>
                  <w:tcMar>
                    <w:top w:w="300" w:type="dxa"/>
                    <w:left w:w="0" w:type="dxa"/>
                    <w:bottom w:w="0" w:type="dxa"/>
                    <w:right w:w="0" w:type="dxa"/>
                  </w:tcMar>
                  <w:hideMark/>
                </w:tcPr>
                <w:p w14:paraId="09DDD01C" w14:textId="54447837" w:rsidR="00C11FCE" w:rsidRPr="00AB5B99" w:rsidRDefault="00F45317" w:rsidP="00C11FCE">
                  <w:pPr>
                    <w:spacing w:before="240"/>
                    <w:rPr>
                      <w:rStyle w:val="jobWrapper"/>
                      <w:rFonts w:ascii="Arial" w:eastAsia="Courier New" w:hAnsi="Arial" w:cs="Arial"/>
                      <w:color w:val="4A4A4A"/>
                      <w:sz w:val="20"/>
                      <w:szCs w:val="20"/>
                    </w:rPr>
                  </w:pPr>
                  <w:r>
                    <w:rPr>
                      <w:rStyle w:val="span"/>
                      <w:rFonts w:ascii="Arial" w:eastAsia="Courier New" w:hAnsi="Arial" w:cs="Arial"/>
                      <w:color w:val="4A4A4A"/>
                      <w:sz w:val="20"/>
                      <w:szCs w:val="20"/>
                    </w:rPr>
                    <w:t>November</w:t>
                  </w:r>
                  <w:r w:rsidR="00C11FCE">
                    <w:rPr>
                      <w:rStyle w:val="span"/>
                      <w:rFonts w:ascii="Arial" w:eastAsia="Courier New" w:hAnsi="Arial" w:cs="Arial"/>
                      <w:color w:val="4A4A4A"/>
                      <w:sz w:val="20"/>
                      <w:szCs w:val="20"/>
                    </w:rPr>
                    <w:t xml:space="preserve"> 2020 – May 2021</w:t>
                  </w:r>
                </w:p>
              </w:tc>
            </w:tr>
          </w:tbl>
          <w:p w14:paraId="23BD15F4" w14:textId="6D363472" w:rsidR="00C11FCE" w:rsidRPr="00AB5B99" w:rsidRDefault="009F371F" w:rsidP="00C11FCE">
            <w:pPr>
              <w:pStyle w:val="spanpaddedline"/>
              <w:spacing w:after="240" w:line="340" w:lineRule="atLeast"/>
              <w:ind w:right="200"/>
              <w:rPr>
                <w:rStyle w:val="divdocumentsectionbody"/>
                <w:rFonts w:ascii="Arial" w:eastAsia="Courier New" w:hAnsi="Arial" w:cs="Arial"/>
                <w:i/>
                <w:iCs/>
                <w:color w:val="4A4A4A"/>
                <w:sz w:val="20"/>
                <w:szCs w:val="20"/>
              </w:rPr>
            </w:pPr>
            <w:r w:rsidRPr="009F371F">
              <w:rPr>
                <w:rStyle w:val="span"/>
                <w:rFonts w:ascii="Arial" w:eastAsia="Courier New" w:hAnsi="Arial" w:cs="Arial"/>
                <w:i/>
                <w:iCs/>
                <w:color w:val="4A4A4A"/>
                <w:sz w:val="20"/>
                <w:szCs w:val="20"/>
              </w:rPr>
              <w:t>Cybersecurity Umbrella Corp</w:t>
            </w:r>
            <w:r w:rsidRPr="009F371F">
              <w:rPr>
                <w:rStyle w:val="span"/>
                <w:rFonts w:ascii="Arial" w:eastAsia="Courier New" w:hAnsi="Arial" w:cs="Arial"/>
                <w:i/>
                <w:iCs/>
                <w:color w:val="4A4A4A"/>
                <w:sz w:val="20"/>
                <w:szCs w:val="20"/>
              </w:rPr>
              <w:t xml:space="preserve"> </w:t>
            </w:r>
            <w:r w:rsidR="00C11FCE" w:rsidRPr="00C27F03">
              <w:rPr>
                <w:rStyle w:val="span"/>
                <w:rFonts w:ascii="Arial" w:eastAsia="Courier New" w:hAnsi="Arial" w:cs="Arial"/>
                <w:i/>
                <w:iCs/>
                <w:color w:val="4A4A4A"/>
                <w:sz w:val="20"/>
                <w:szCs w:val="20"/>
              </w:rPr>
              <w:t>|</w:t>
            </w:r>
            <w:r w:rsidR="00C11FCE" w:rsidRPr="00AB5B99">
              <w:rPr>
                <w:rStyle w:val="span"/>
                <w:rFonts w:ascii="Arial" w:eastAsia="Courier New" w:hAnsi="Arial" w:cs="Arial"/>
                <w:i/>
                <w:iCs/>
                <w:color w:val="4A4A4A"/>
                <w:sz w:val="20"/>
                <w:szCs w:val="20"/>
              </w:rPr>
              <w:t xml:space="preserve"> Toronto, Ontario</w:t>
            </w:r>
          </w:p>
          <w:p w14:paraId="6E7BC5F0"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 xml:space="preserve">This experience was a new challenge for me as the industry was totally new. I was lucky enough to have worked for such huge companies as a CSU employee. Another setoff skills were added to my list as I perused this opportunity. </w:t>
            </w:r>
          </w:p>
          <w:p w14:paraId="1D657583"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p>
          <w:p w14:paraId="5859D6AA"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 xml:space="preserve">My responsibility was to study the Network architecture of a productor or a service </w:t>
            </w:r>
          </w:p>
          <w:p w14:paraId="098D1AD1"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Scan the network for open ports and known vulnerabilities.</w:t>
            </w:r>
          </w:p>
          <w:p w14:paraId="054A7C5A"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Suggest the best possible resolutions to mitigate the potential threat.</w:t>
            </w:r>
          </w:p>
          <w:p w14:paraId="1591338F"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Creating the reports of findings and submit it for peer review</w:t>
            </w:r>
          </w:p>
          <w:p w14:paraId="7E73A486"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Working under strict regulation of OWASP Top 10 Web Application Security Risks and Remediation</w:t>
            </w:r>
          </w:p>
          <w:p w14:paraId="357BB5FF" w14:textId="77777777" w:rsidR="00AA7CF2" w:rsidRPr="00AA7CF2" w:rsidRDefault="00AA7CF2" w:rsidP="00AA7CF2">
            <w:pPr>
              <w:pStyle w:val="divdocumentulli"/>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 xml:space="preserve">Technologies: </w:t>
            </w:r>
          </w:p>
          <w:p w14:paraId="6420ADF0" w14:textId="77777777" w:rsidR="006F07FE" w:rsidRDefault="00AA7CF2" w:rsidP="001D7793">
            <w:pPr>
              <w:pStyle w:val="divdocumentulli"/>
              <w:numPr>
                <w:ilvl w:val="0"/>
                <w:numId w:val="11"/>
              </w:numPr>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OS: Windows Server 2019-2016, Kali, Ubuntu.</w:t>
            </w:r>
          </w:p>
          <w:p w14:paraId="03491BC2" w14:textId="033A06BA" w:rsidR="00C11FCE" w:rsidRPr="00AB5B99" w:rsidRDefault="00AA7CF2" w:rsidP="001D7793">
            <w:pPr>
              <w:pStyle w:val="divdocumentulli"/>
              <w:numPr>
                <w:ilvl w:val="0"/>
                <w:numId w:val="11"/>
              </w:numPr>
              <w:spacing w:line="340" w:lineRule="atLeast"/>
              <w:ind w:right="200"/>
              <w:rPr>
                <w:rStyle w:val="span"/>
                <w:rFonts w:ascii="Arial" w:eastAsia="Courier New" w:hAnsi="Arial" w:cs="Arial"/>
                <w:color w:val="4A4A4A"/>
                <w:sz w:val="20"/>
                <w:szCs w:val="20"/>
              </w:rPr>
            </w:pPr>
            <w:r w:rsidRPr="00AA7CF2">
              <w:rPr>
                <w:rStyle w:val="span"/>
                <w:rFonts w:ascii="Arial" w:eastAsia="Courier New" w:hAnsi="Arial" w:cs="Arial"/>
                <w:color w:val="4A4A4A"/>
                <w:sz w:val="20"/>
                <w:szCs w:val="20"/>
              </w:rPr>
              <w:t>Softwares: VM VirtualBox, AWS, Burp, ZAP, Postman, Nmap, Metasploit</w:t>
            </w:r>
          </w:p>
        </w:tc>
      </w:tr>
    </w:tbl>
    <w:p w14:paraId="5D5338F0" w14:textId="77777777" w:rsidR="00EB11A7" w:rsidRPr="00AB5B99" w:rsidRDefault="00173162">
      <w:pPr>
        <w:pStyle w:val="border"/>
        <w:shd w:val="clear" w:color="auto" w:fill="FFFFFF"/>
        <w:rPr>
          <w:rFonts w:ascii="Arial" w:eastAsia="Courier New" w:hAnsi="Arial" w:cs="Arial"/>
          <w:color w:val="4A4A4A"/>
          <w:sz w:val="2"/>
          <w:szCs w:val="2"/>
        </w:rPr>
      </w:pPr>
      <w:r w:rsidRPr="00AB5B99">
        <w:rPr>
          <w:rFonts w:ascii="Arial" w:eastAsia="Courier New" w:hAnsi="Arial" w:cs="Arial"/>
          <w:color w:val="4A4A4A"/>
          <w:sz w:val="2"/>
          <w:szCs w:val="2"/>
        </w:rPr>
        <w:lastRenderedPageBreak/>
        <w:t> </w:t>
      </w:r>
    </w:p>
    <w:tbl>
      <w:tblPr>
        <w:tblStyle w:val="divdocumentdivsectiontable"/>
        <w:tblW w:w="11052" w:type="dxa"/>
        <w:tblCellSpacing w:w="0" w:type="dxa"/>
        <w:tblInd w:w="142" w:type="dxa"/>
        <w:shd w:val="clear" w:color="auto" w:fill="FFFFFF"/>
        <w:tblCellMar>
          <w:left w:w="0" w:type="dxa"/>
          <w:right w:w="0" w:type="dxa"/>
        </w:tblCellMar>
        <w:tblLook w:val="05E0" w:firstRow="1" w:lastRow="1" w:firstColumn="1" w:lastColumn="1" w:noHBand="0" w:noVBand="1"/>
      </w:tblPr>
      <w:tblGrid>
        <w:gridCol w:w="11052"/>
      </w:tblGrid>
      <w:tr w:rsidR="00C25737" w:rsidRPr="00AB5B99" w14:paraId="1022F301" w14:textId="77777777" w:rsidTr="003A0981">
        <w:trPr>
          <w:tblCellSpacing w:w="0" w:type="dxa"/>
        </w:trPr>
        <w:tc>
          <w:tcPr>
            <w:tcW w:w="11052" w:type="dxa"/>
            <w:tcMar>
              <w:top w:w="200" w:type="dxa"/>
              <w:left w:w="0" w:type="dxa"/>
              <w:bottom w:w="200" w:type="dxa"/>
              <w:right w:w="0" w:type="dxa"/>
            </w:tcMar>
          </w:tcPr>
          <w:p w14:paraId="7B8749B1" w14:textId="419B3972" w:rsidR="00C25737" w:rsidRPr="00AB5B99" w:rsidRDefault="00C25737" w:rsidP="00E0408F">
            <w:pPr>
              <w:pStyle w:val="divdocumentulli"/>
              <w:spacing w:line="340" w:lineRule="atLeast"/>
              <w:rPr>
                <w:rStyle w:val="divdocumentsectionbody"/>
                <w:rFonts w:ascii="Arial" w:eastAsia="Courier New" w:hAnsi="Arial" w:cs="Arial"/>
                <w:color w:val="4A4A4A"/>
                <w:sz w:val="28"/>
                <w:szCs w:val="28"/>
              </w:rPr>
            </w:pPr>
            <w:r w:rsidRPr="00AB5B99">
              <w:rPr>
                <w:rStyle w:val="divdocumentheading"/>
                <w:rFonts w:ascii="Arial" w:eastAsia="Courier New" w:hAnsi="Arial" w:cs="Arial"/>
                <w:sz w:val="28"/>
                <w:szCs w:val="28"/>
              </w:rPr>
              <w:t>Skills</w:t>
            </w:r>
          </w:p>
        </w:tc>
      </w:tr>
      <w:tr w:rsidR="00C25737" w:rsidRPr="00AB5B99" w14:paraId="7CFD634F" w14:textId="77777777" w:rsidTr="003A0981">
        <w:trPr>
          <w:tblCellSpacing w:w="0" w:type="dxa"/>
        </w:trPr>
        <w:tc>
          <w:tcPr>
            <w:tcW w:w="11052" w:type="dxa"/>
            <w:tcMar>
              <w:top w:w="200" w:type="dxa"/>
              <w:left w:w="0" w:type="dxa"/>
              <w:bottom w:w="200" w:type="dxa"/>
              <w:right w:w="0" w:type="dxa"/>
            </w:tcMar>
            <w:hideMark/>
          </w:tcPr>
          <w:tbl>
            <w:tblPr>
              <w:tblStyle w:val="divdocumenttable"/>
              <w:tblW w:w="5000" w:type="pct"/>
              <w:tblCellMar>
                <w:left w:w="0" w:type="dxa"/>
                <w:right w:w="0" w:type="dxa"/>
              </w:tblCellMar>
              <w:tblLook w:val="05E0" w:firstRow="1" w:lastRow="1" w:firstColumn="1" w:lastColumn="1" w:noHBand="0" w:noVBand="1"/>
            </w:tblPr>
            <w:tblGrid>
              <w:gridCol w:w="1992"/>
              <w:gridCol w:w="2692"/>
              <w:gridCol w:w="2129"/>
              <w:gridCol w:w="2270"/>
              <w:gridCol w:w="1969"/>
            </w:tblGrid>
            <w:tr w:rsidR="00E47434" w:rsidRPr="00AB5B99" w14:paraId="746B9CC3" w14:textId="7B708E57" w:rsidTr="00357D65">
              <w:tc>
                <w:tcPr>
                  <w:tcW w:w="901" w:type="pct"/>
                  <w:tcMar>
                    <w:top w:w="5" w:type="dxa"/>
                    <w:left w:w="5" w:type="dxa"/>
                    <w:bottom w:w="5" w:type="dxa"/>
                    <w:right w:w="5" w:type="dxa"/>
                  </w:tcMar>
                  <w:hideMark/>
                </w:tcPr>
                <w:p w14:paraId="05215471" w14:textId="77777777" w:rsidR="00B90608" w:rsidRDefault="00B90608" w:rsidP="00BB2044">
                  <w:pPr>
                    <w:pStyle w:val="divdocumentulli"/>
                    <w:numPr>
                      <w:ilvl w:val="0"/>
                      <w:numId w:val="4"/>
                    </w:numPr>
                    <w:spacing w:line="340" w:lineRule="atLeast"/>
                    <w:rPr>
                      <w:rStyle w:val="divdocumentsectionbody"/>
                      <w:rFonts w:ascii="Arial" w:eastAsia="Courier New" w:hAnsi="Arial" w:cs="Arial"/>
                      <w:color w:val="4A4A4A"/>
                      <w:sz w:val="20"/>
                      <w:szCs w:val="20"/>
                    </w:rPr>
                  </w:pPr>
                  <w:r w:rsidRPr="00B96B32">
                    <w:rPr>
                      <w:rStyle w:val="divdocumentsectionbody"/>
                      <w:rFonts w:ascii="Arial" w:eastAsia="Courier New" w:hAnsi="Arial" w:cs="Arial"/>
                      <w:color w:val="4A4A4A"/>
                      <w:sz w:val="20"/>
                      <w:szCs w:val="20"/>
                    </w:rPr>
                    <w:t>AWS</w:t>
                  </w:r>
                </w:p>
                <w:p w14:paraId="2E24B038" w14:textId="3989D513" w:rsidR="00B90608" w:rsidRDefault="00B90608" w:rsidP="00BB2044">
                  <w:pPr>
                    <w:pStyle w:val="divdocumentulli"/>
                    <w:numPr>
                      <w:ilvl w:val="0"/>
                      <w:numId w:val="4"/>
                    </w:numPr>
                    <w:spacing w:line="340" w:lineRule="atLeast"/>
                    <w:rPr>
                      <w:rStyle w:val="divdocumentsectionbody"/>
                      <w:rFonts w:ascii="Arial" w:eastAsia="Courier New" w:hAnsi="Arial" w:cs="Arial"/>
                      <w:color w:val="4A4A4A"/>
                      <w:sz w:val="20"/>
                      <w:szCs w:val="20"/>
                    </w:rPr>
                  </w:pPr>
                  <w:r w:rsidRPr="00B96B32">
                    <w:rPr>
                      <w:rStyle w:val="divdocumentsectionbody"/>
                      <w:rFonts w:ascii="Arial" w:eastAsia="Courier New" w:hAnsi="Arial" w:cs="Arial"/>
                      <w:color w:val="4A4A4A"/>
                      <w:sz w:val="20"/>
                      <w:szCs w:val="20"/>
                    </w:rPr>
                    <w:t xml:space="preserve">Git </w:t>
                  </w:r>
                  <w:r>
                    <w:rPr>
                      <w:rStyle w:val="divdocumentsectionbody"/>
                      <w:rFonts w:ascii="Arial" w:eastAsia="Courier New" w:hAnsi="Arial" w:cs="Arial"/>
                      <w:color w:val="4A4A4A"/>
                      <w:sz w:val="20"/>
                      <w:szCs w:val="20"/>
                    </w:rPr>
                    <w:t>–</w:t>
                  </w:r>
                  <w:r w:rsidRPr="00B96B32">
                    <w:rPr>
                      <w:rStyle w:val="divdocumentsectionbody"/>
                      <w:rFonts w:ascii="Arial" w:eastAsia="Courier New" w:hAnsi="Arial" w:cs="Arial"/>
                      <w:color w:val="4A4A4A"/>
                      <w:sz w:val="20"/>
                      <w:szCs w:val="20"/>
                    </w:rPr>
                    <w:t xml:space="preserve"> GitHub</w:t>
                  </w:r>
                </w:p>
                <w:p w14:paraId="26C5BBCE" w14:textId="77777777" w:rsidR="00B90608" w:rsidRDefault="00B90608" w:rsidP="00025355">
                  <w:pPr>
                    <w:pStyle w:val="divdocumentulli"/>
                    <w:numPr>
                      <w:ilvl w:val="0"/>
                      <w:numId w:val="4"/>
                    </w:numPr>
                    <w:spacing w:line="340" w:lineRule="atLeast"/>
                    <w:rPr>
                      <w:rStyle w:val="divdocumentsectionbody"/>
                      <w:rFonts w:ascii="Arial" w:eastAsia="Courier New" w:hAnsi="Arial" w:cs="Arial"/>
                      <w:color w:val="4A4A4A"/>
                      <w:sz w:val="20"/>
                      <w:szCs w:val="20"/>
                    </w:rPr>
                  </w:pPr>
                  <w:r w:rsidRPr="00AB5B99">
                    <w:rPr>
                      <w:rStyle w:val="divdocumentsectionbody"/>
                      <w:rFonts w:ascii="Arial" w:eastAsia="Courier New" w:hAnsi="Arial" w:cs="Arial"/>
                      <w:color w:val="4A4A4A"/>
                      <w:sz w:val="20"/>
                      <w:szCs w:val="20"/>
                    </w:rPr>
                    <w:t>Visual Studio</w:t>
                  </w:r>
                </w:p>
                <w:p w14:paraId="6BBD7389" w14:textId="77777777" w:rsidR="00B90608" w:rsidRDefault="00B90608" w:rsidP="00025355">
                  <w:pPr>
                    <w:pStyle w:val="divdocumentulli"/>
                    <w:numPr>
                      <w:ilvl w:val="0"/>
                      <w:numId w:val="4"/>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VS Code</w:t>
                  </w:r>
                </w:p>
                <w:p w14:paraId="71857E68" w14:textId="018E1609" w:rsidR="00B90608" w:rsidRPr="00025355" w:rsidRDefault="00B90608" w:rsidP="00025355">
                  <w:pPr>
                    <w:pStyle w:val="divdocumentulli"/>
                    <w:numPr>
                      <w:ilvl w:val="0"/>
                      <w:numId w:val="4"/>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Eclipse</w:t>
                  </w:r>
                </w:p>
              </w:tc>
              <w:tc>
                <w:tcPr>
                  <w:tcW w:w="1218" w:type="pct"/>
                  <w:tcMar>
                    <w:top w:w="5" w:type="dxa"/>
                    <w:left w:w="5" w:type="dxa"/>
                    <w:bottom w:w="5" w:type="dxa"/>
                    <w:right w:w="5" w:type="dxa"/>
                  </w:tcMar>
                  <w:hideMark/>
                </w:tcPr>
                <w:p w14:paraId="4AA0E554" w14:textId="77777777" w:rsidR="00B90608" w:rsidRDefault="00B90608" w:rsidP="00D718A3">
                  <w:pPr>
                    <w:pStyle w:val="divdocumentulli"/>
                    <w:numPr>
                      <w:ilvl w:val="0"/>
                      <w:numId w:val="4"/>
                    </w:numPr>
                    <w:spacing w:line="340" w:lineRule="atLeast"/>
                    <w:rPr>
                      <w:rStyle w:val="divdocumentsectionbody"/>
                      <w:rFonts w:ascii="Arial" w:eastAsia="Courier New" w:hAnsi="Arial" w:cs="Arial"/>
                      <w:color w:val="4A4A4A"/>
                      <w:sz w:val="20"/>
                      <w:szCs w:val="20"/>
                    </w:rPr>
                  </w:pPr>
                  <w:r w:rsidRPr="00AB5B99">
                    <w:rPr>
                      <w:rStyle w:val="divdocumentsectionbody"/>
                      <w:rFonts w:ascii="Arial" w:eastAsia="Courier New" w:hAnsi="Arial" w:cs="Arial"/>
                      <w:color w:val="4A4A4A"/>
                      <w:sz w:val="20"/>
                      <w:szCs w:val="20"/>
                    </w:rPr>
                    <w:t>Android Studio</w:t>
                  </w:r>
                </w:p>
                <w:p w14:paraId="50B38A93" w14:textId="77777777" w:rsidR="00B90608" w:rsidRDefault="00B90608" w:rsidP="00D718A3">
                  <w:pPr>
                    <w:pStyle w:val="divdocumentulli"/>
                    <w:numPr>
                      <w:ilvl w:val="0"/>
                      <w:numId w:val="4"/>
                    </w:numPr>
                    <w:spacing w:line="340" w:lineRule="atLeast"/>
                    <w:rPr>
                      <w:rStyle w:val="divdocumentsectionbody"/>
                      <w:rFonts w:ascii="Arial" w:eastAsia="Courier New" w:hAnsi="Arial" w:cs="Arial"/>
                      <w:color w:val="4A4A4A"/>
                      <w:sz w:val="20"/>
                      <w:szCs w:val="20"/>
                    </w:rPr>
                  </w:pPr>
                  <w:r w:rsidRPr="00AA59FC">
                    <w:rPr>
                      <w:rStyle w:val="divdocumentsectionbody"/>
                      <w:rFonts w:ascii="Arial" w:eastAsia="Courier New" w:hAnsi="Arial" w:cs="Arial"/>
                      <w:color w:val="4A4A4A"/>
                      <w:sz w:val="20"/>
                      <w:szCs w:val="20"/>
                    </w:rPr>
                    <w:t>Unity</w:t>
                  </w:r>
                </w:p>
                <w:p w14:paraId="4F6D915F" w14:textId="77777777" w:rsidR="00B90608" w:rsidRDefault="00B90608" w:rsidP="00D718A3">
                  <w:pPr>
                    <w:pStyle w:val="divdocumentulli"/>
                    <w:numPr>
                      <w:ilvl w:val="0"/>
                      <w:numId w:val="4"/>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B</w:t>
                  </w:r>
                  <w:r w:rsidRPr="00AA59FC">
                    <w:rPr>
                      <w:rStyle w:val="divdocumentsectionbody"/>
                      <w:rFonts w:ascii="Arial" w:eastAsia="Courier New" w:hAnsi="Arial" w:cs="Arial"/>
                      <w:color w:val="4A4A4A"/>
                      <w:sz w:val="20"/>
                      <w:szCs w:val="20"/>
                    </w:rPr>
                    <w:t>lender</w:t>
                  </w:r>
                </w:p>
                <w:p w14:paraId="396ED2F0" w14:textId="3D046C8B" w:rsidR="00B90608" w:rsidRDefault="002A446D" w:rsidP="00025355">
                  <w:pPr>
                    <w:pStyle w:val="divdocumentulli"/>
                    <w:numPr>
                      <w:ilvl w:val="0"/>
                      <w:numId w:val="4"/>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 xml:space="preserve">Adobe </w:t>
                  </w:r>
                  <w:r w:rsidR="006B54B0">
                    <w:rPr>
                      <w:rStyle w:val="divdocumentsectionbody"/>
                      <w:rFonts w:ascii="Arial" w:eastAsia="Courier New" w:hAnsi="Arial" w:cs="Arial"/>
                      <w:color w:val="4A4A4A"/>
                      <w:sz w:val="20"/>
                      <w:szCs w:val="20"/>
                    </w:rPr>
                    <w:t>After Effects</w:t>
                  </w:r>
                </w:p>
                <w:p w14:paraId="3D0142C7" w14:textId="77CB69F4" w:rsidR="00B90608" w:rsidRPr="00AA59FC" w:rsidRDefault="002A446D" w:rsidP="00025355">
                  <w:pPr>
                    <w:pStyle w:val="divdocumentulli"/>
                    <w:numPr>
                      <w:ilvl w:val="0"/>
                      <w:numId w:val="4"/>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 xml:space="preserve">Adobe </w:t>
                  </w:r>
                  <w:r w:rsidR="006B54B0">
                    <w:rPr>
                      <w:rStyle w:val="divdocumentsectionbody"/>
                      <w:rFonts w:ascii="Arial" w:eastAsia="Courier New" w:hAnsi="Arial" w:cs="Arial"/>
                      <w:color w:val="4A4A4A"/>
                      <w:sz w:val="20"/>
                      <w:szCs w:val="20"/>
                    </w:rPr>
                    <w:t>Illustrator</w:t>
                  </w:r>
                </w:p>
              </w:tc>
              <w:tc>
                <w:tcPr>
                  <w:tcW w:w="963" w:type="pct"/>
                </w:tcPr>
                <w:p w14:paraId="0B840F0F" w14:textId="77777777" w:rsidR="00B90608" w:rsidRDefault="00B90608" w:rsidP="003A0981">
                  <w:pPr>
                    <w:pStyle w:val="divdocumentulli"/>
                    <w:numPr>
                      <w:ilvl w:val="0"/>
                      <w:numId w:val="5"/>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Postman</w:t>
                  </w:r>
                </w:p>
                <w:p w14:paraId="64426493" w14:textId="77777777" w:rsidR="00B90608" w:rsidRDefault="00B90608" w:rsidP="003A0981">
                  <w:pPr>
                    <w:pStyle w:val="divdocumentulli"/>
                    <w:numPr>
                      <w:ilvl w:val="0"/>
                      <w:numId w:val="5"/>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Burp</w:t>
                  </w:r>
                </w:p>
                <w:p w14:paraId="62194918" w14:textId="77777777" w:rsidR="00B90608" w:rsidRDefault="00B90608" w:rsidP="003A0981">
                  <w:pPr>
                    <w:pStyle w:val="divdocumentulli"/>
                    <w:numPr>
                      <w:ilvl w:val="0"/>
                      <w:numId w:val="5"/>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Zap</w:t>
                  </w:r>
                </w:p>
                <w:p w14:paraId="7F161AEC" w14:textId="77777777" w:rsidR="00B90608" w:rsidRDefault="00B90608" w:rsidP="003A0981">
                  <w:pPr>
                    <w:pStyle w:val="divdocumentulli"/>
                    <w:numPr>
                      <w:ilvl w:val="0"/>
                      <w:numId w:val="5"/>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Nmap</w:t>
                  </w:r>
                </w:p>
                <w:p w14:paraId="418F5C27" w14:textId="3100EE3C" w:rsidR="00B90608" w:rsidRPr="003A0981" w:rsidRDefault="00B90608" w:rsidP="003A0981">
                  <w:pPr>
                    <w:pStyle w:val="divdocumentulli"/>
                    <w:numPr>
                      <w:ilvl w:val="0"/>
                      <w:numId w:val="5"/>
                    </w:numPr>
                    <w:spacing w:line="340" w:lineRule="atLeast"/>
                    <w:rPr>
                      <w:rStyle w:val="divdocumentsectionbody"/>
                      <w:rFonts w:ascii="Arial" w:eastAsia="Courier New" w:hAnsi="Arial" w:cs="Arial"/>
                      <w:color w:val="4A4A4A"/>
                      <w:sz w:val="20"/>
                      <w:szCs w:val="20"/>
                    </w:rPr>
                  </w:pPr>
                  <w:r>
                    <w:rPr>
                      <w:rStyle w:val="divdocumentsectionbody"/>
                      <w:rFonts w:ascii="Arial" w:eastAsia="Courier New" w:hAnsi="Arial" w:cs="Arial"/>
                      <w:color w:val="4A4A4A"/>
                      <w:sz w:val="20"/>
                      <w:szCs w:val="20"/>
                    </w:rPr>
                    <w:t>Metasploit</w:t>
                  </w:r>
                </w:p>
              </w:tc>
              <w:tc>
                <w:tcPr>
                  <w:tcW w:w="1027" w:type="pct"/>
                </w:tcPr>
                <w:p w14:paraId="2353E43E"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HTML5</w:t>
                  </w:r>
                </w:p>
                <w:p w14:paraId="34BEC7E8"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CSS</w:t>
                  </w:r>
                </w:p>
                <w:p w14:paraId="79E43848"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JavaScript</w:t>
                  </w:r>
                </w:p>
                <w:p w14:paraId="279B8F60"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React.js</w:t>
                  </w:r>
                </w:p>
                <w:p w14:paraId="627AF6A6" w14:textId="730F7C1B" w:rsidR="00B90608" w:rsidRPr="00983B33"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Node.</w:t>
                  </w:r>
                  <w:r>
                    <w:rPr>
                      <w:rStyle w:val="divdocumentsectionbody"/>
                      <w:rFonts w:ascii="Arial" w:eastAsia="Courier New" w:hAnsi="Arial" w:cs="Arial"/>
                      <w:color w:val="4A4A4A"/>
                      <w:sz w:val="20"/>
                      <w:szCs w:val="20"/>
                    </w:rPr>
                    <w:t>js</w:t>
                  </w:r>
                </w:p>
              </w:tc>
              <w:tc>
                <w:tcPr>
                  <w:tcW w:w="891" w:type="pct"/>
                </w:tcPr>
                <w:p w14:paraId="769308B0"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MySQL</w:t>
                  </w:r>
                </w:p>
                <w:p w14:paraId="6DF47C71"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PHP</w:t>
                  </w:r>
                </w:p>
                <w:p w14:paraId="55E2B734"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C/C++</w:t>
                  </w:r>
                </w:p>
                <w:p w14:paraId="29FF9FB6" w14:textId="77777777" w:rsidR="00B90608" w:rsidRDefault="00B90608" w:rsidP="00983B33">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Java</w:t>
                  </w:r>
                </w:p>
                <w:p w14:paraId="2811A654" w14:textId="005148D9" w:rsidR="00B90608" w:rsidRPr="00124D47" w:rsidRDefault="00B90608" w:rsidP="00124D47">
                  <w:pPr>
                    <w:pStyle w:val="divdocumentulli"/>
                    <w:numPr>
                      <w:ilvl w:val="0"/>
                      <w:numId w:val="5"/>
                    </w:numPr>
                    <w:spacing w:line="340" w:lineRule="atLeast"/>
                    <w:rPr>
                      <w:rStyle w:val="divdocumentsectionbody"/>
                      <w:rFonts w:ascii="Arial" w:eastAsia="Courier New" w:hAnsi="Arial" w:cs="Arial"/>
                      <w:color w:val="4A4A4A"/>
                      <w:sz w:val="20"/>
                      <w:szCs w:val="20"/>
                    </w:rPr>
                  </w:pPr>
                  <w:r w:rsidRPr="00983B33">
                    <w:rPr>
                      <w:rStyle w:val="divdocumentsectionbody"/>
                      <w:rFonts w:ascii="Arial" w:eastAsia="Courier New" w:hAnsi="Arial" w:cs="Arial"/>
                      <w:color w:val="4A4A4A"/>
                      <w:sz w:val="20"/>
                      <w:szCs w:val="20"/>
                    </w:rPr>
                    <w:t>Python</w:t>
                  </w:r>
                </w:p>
              </w:tc>
            </w:tr>
          </w:tbl>
          <w:p w14:paraId="5F69E830" w14:textId="77777777" w:rsidR="00C25737" w:rsidRPr="00AB5B99" w:rsidRDefault="00C25737">
            <w:pPr>
              <w:rPr>
                <w:rStyle w:val="divdocumentsectionbody"/>
                <w:rFonts w:ascii="Arial" w:eastAsia="Courier New" w:hAnsi="Arial" w:cs="Arial"/>
                <w:color w:val="4A4A4A"/>
                <w:sz w:val="20"/>
                <w:szCs w:val="20"/>
              </w:rPr>
            </w:pPr>
          </w:p>
        </w:tc>
      </w:tr>
    </w:tbl>
    <w:p w14:paraId="1FD7C0CB" w14:textId="77777777" w:rsidR="00EB11A7" w:rsidRPr="00AB5B99" w:rsidRDefault="00173162">
      <w:pPr>
        <w:pStyle w:val="border"/>
        <w:shd w:val="clear" w:color="auto" w:fill="FFFFFF"/>
        <w:rPr>
          <w:rFonts w:ascii="Arial" w:eastAsia="Courier New" w:hAnsi="Arial" w:cs="Arial"/>
          <w:color w:val="4A4A4A"/>
          <w:sz w:val="2"/>
          <w:szCs w:val="2"/>
        </w:rPr>
      </w:pPr>
      <w:r w:rsidRPr="00AB5B99">
        <w:rPr>
          <w:rFonts w:ascii="Arial" w:eastAsia="Courier New" w:hAnsi="Arial" w:cs="Arial"/>
          <w:color w:val="4A4A4A"/>
          <w:sz w:val="2"/>
          <w:szCs w:val="2"/>
        </w:rPr>
        <w:t> </w:t>
      </w:r>
    </w:p>
    <w:tbl>
      <w:tblPr>
        <w:tblStyle w:val="divdocumentdivsectiontable"/>
        <w:tblW w:w="11052" w:type="dxa"/>
        <w:tblCellSpacing w:w="0" w:type="dxa"/>
        <w:tblInd w:w="142" w:type="dxa"/>
        <w:shd w:val="clear" w:color="auto" w:fill="FFFFFF"/>
        <w:tblLayout w:type="fixed"/>
        <w:tblCellMar>
          <w:left w:w="0" w:type="dxa"/>
          <w:right w:w="0" w:type="dxa"/>
        </w:tblCellMar>
        <w:tblLook w:val="05E0" w:firstRow="1" w:lastRow="1" w:firstColumn="1" w:lastColumn="1" w:noHBand="0" w:noVBand="1"/>
      </w:tblPr>
      <w:tblGrid>
        <w:gridCol w:w="11052"/>
      </w:tblGrid>
      <w:tr w:rsidR="00C25737" w:rsidRPr="00AB5B99" w14:paraId="224EE107" w14:textId="77777777" w:rsidTr="00016335">
        <w:trPr>
          <w:tblCellSpacing w:w="0" w:type="dxa"/>
        </w:trPr>
        <w:tc>
          <w:tcPr>
            <w:tcW w:w="11052" w:type="dxa"/>
            <w:tcMar>
              <w:top w:w="200" w:type="dxa"/>
              <w:left w:w="0" w:type="dxa"/>
              <w:bottom w:w="200" w:type="dxa"/>
              <w:right w:w="0" w:type="dxa"/>
            </w:tcMar>
          </w:tcPr>
          <w:p w14:paraId="37BE805A" w14:textId="02BF474E" w:rsidR="00C25737" w:rsidRPr="00AB5B99" w:rsidRDefault="00C25737" w:rsidP="00E0408F">
            <w:pPr>
              <w:rPr>
                <w:rStyle w:val="degree"/>
                <w:rFonts w:ascii="Arial" w:eastAsia="Courier New" w:hAnsi="Arial" w:cs="Arial"/>
                <w:color w:val="4A4A4A"/>
                <w:sz w:val="28"/>
                <w:szCs w:val="28"/>
              </w:rPr>
            </w:pPr>
            <w:r w:rsidRPr="00AB5B99">
              <w:rPr>
                <w:rStyle w:val="divdocumentheading"/>
                <w:rFonts w:ascii="Arial" w:eastAsia="Courier New" w:hAnsi="Arial" w:cs="Arial"/>
                <w:sz w:val="28"/>
                <w:szCs w:val="28"/>
              </w:rPr>
              <w:t>Education and Training</w:t>
            </w:r>
          </w:p>
        </w:tc>
      </w:tr>
      <w:tr w:rsidR="00C25737" w:rsidRPr="00AB5B99" w14:paraId="678182E6" w14:textId="77777777" w:rsidTr="00016335">
        <w:trPr>
          <w:tblCellSpacing w:w="0" w:type="dxa"/>
        </w:trPr>
        <w:tc>
          <w:tcPr>
            <w:tcW w:w="11052" w:type="dxa"/>
            <w:tcMar>
              <w:top w:w="200" w:type="dxa"/>
              <w:left w:w="0" w:type="dxa"/>
              <w:bottom w:w="200" w:type="dxa"/>
              <w:right w:w="0" w:type="dxa"/>
            </w:tcMar>
            <w:hideMark/>
          </w:tcPr>
          <w:tbl>
            <w:tblPr>
              <w:tblStyle w:val="datesTable"/>
              <w:tblW w:w="11050" w:type="dxa"/>
              <w:tblCellSpacing w:w="0" w:type="dxa"/>
              <w:tblLayout w:type="fixed"/>
              <w:tblCellMar>
                <w:left w:w="0" w:type="dxa"/>
                <w:right w:w="0" w:type="dxa"/>
              </w:tblCellMar>
              <w:tblLook w:val="05E0" w:firstRow="1" w:lastRow="1" w:firstColumn="1" w:lastColumn="1" w:noHBand="0" w:noVBand="1"/>
            </w:tblPr>
            <w:tblGrid>
              <w:gridCol w:w="8265"/>
              <w:gridCol w:w="2785"/>
            </w:tblGrid>
            <w:tr w:rsidR="00C25737" w:rsidRPr="00AB5B99" w14:paraId="6B38130D" w14:textId="77777777" w:rsidTr="00016335">
              <w:trPr>
                <w:trHeight w:val="175"/>
                <w:tblCellSpacing w:w="0" w:type="dxa"/>
              </w:trPr>
              <w:tc>
                <w:tcPr>
                  <w:tcW w:w="8265" w:type="dxa"/>
                  <w:tcMar>
                    <w:top w:w="300" w:type="dxa"/>
                    <w:left w:w="0" w:type="dxa"/>
                    <w:bottom w:w="0" w:type="dxa"/>
                    <w:right w:w="300" w:type="dxa"/>
                  </w:tcMar>
                  <w:hideMark/>
                </w:tcPr>
                <w:p w14:paraId="31F724F7" w14:textId="77777777" w:rsidR="00C25737" w:rsidRPr="00AB5B99" w:rsidRDefault="00C25737" w:rsidP="001C1076">
                  <w:pPr>
                    <w:rPr>
                      <w:rStyle w:val="divdocumentsectionbody"/>
                      <w:rFonts w:ascii="Arial" w:eastAsia="Courier New" w:hAnsi="Arial" w:cs="Arial"/>
                      <w:color w:val="4A4A4A"/>
                      <w:sz w:val="20"/>
                      <w:szCs w:val="20"/>
                    </w:rPr>
                  </w:pPr>
                  <w:r w:rsidRPr="00AB5B99">
                    <w:rPr>
                      <w:rStyle w:val="degree"/>
                      <w:rFonts w:ascii="Arial" w:eastAsia="Courier New" w:hAnsi="Arial" w:cs="Arial"/>
                      <w:color w:val="4A4A4A"/>
                      <w:sz w:val="20"/>
                      <w:szCs w:val="20"/>
                    </w:rPr>
                    <w:t>Bachelor of Computer Science</w:t>
                  </w:r>
                  <w:r w:rsidRPr="00AB5B99">
                    <w:rPr>
                      <w:rStyle w:val="span"/>
                      <w:rFonts w:ascii="Arial" w:eastAsia="Courier New" w:hAnsi="Arial" w:cs="Arial"/>
                      <w:color w:val="4A4A4A"/>
                      <w:sz w:val="20"/>
                      <w:szCs w:val="20"/>
                    </w:rPr>
                    <w:t>: Computer Science</w:t>
                  </w:r>
                </w:p>
              </w:tc>
              <w:tc>
                <w:tcPr>
                  <w:tcW w:w="2785" w:type="dxa"/>
                  <w:tcMar>
                    <w:top w:w="300" w:type="dxa"/>
                    <w:left w:w="0" w:type="dxa"/>
                    <w:bottom w:w="0" w:type="dxa"/>
                    <w:right w:w="0" w:type="dxa"/>
                  </w:tcMar>
                  <w:hideMark/>
                </w:tcPr>
                <w:p w14:paraId="7151D3D2" w14:textId="77777777" w:rsidR="00C25737" w:rsidRPr="00AB5B99" w:rsidRDefault="00C25737" w:rsidP="00E0408F">
                  <w:pPr>
                    <w:rPr>
                      <w:rStyle w:val="jobWrapper"/>
                      <w:rFonts w:ascii="Arial" w:eastAsia="Courier New" w:hAnsi="Arial" w:cs="Arial"/>
                      <w:color w:val="4A4A4A"/>
                      <w:sz w:val="20"/>
                      <w:szCs w:val="20"/>
                    </w:rPr>
                  </w:pPr>
                  <w:r w:rsidRPr="00AB5B99">
                    <w:rPr>
                      <w:rStyle w:val="span"/>
                      <w:rFonts w:ascii="Arial" w:eastAsia="Courier New" w:hAnsi="Arial" w:cs="Arial"/>
                      <w:color w:val="4A4A4A"/>
                      <w:sz w:val="20"/>
                      <w:szCs w:val="20"/>
                    </w:rPr>
                    <w:t>Expected in 2022</w:t>
                  </w:r>
                </w:p>
              </w:tc>
            </w:tr>
          </w:tbl>
          <w:p w14:paraId="613FCBFD" w14:textId="77777777" w:rsidR="00C25737" w:rsidRPr="00AB5B99" w:rsidRDefault="00C25737" w:rsidP="00E0408F">
            <w:pPr>
              <w:pStyle w:val="spanpaddedline"/>
              <w:spacing w:line="340" w:lineRule="atLeast"/>
              <w:ind w:right="200"/>
              <w:rPr>
                <w:rStyle w:val="divdocumentsectionbody"/>
                <w:rFonts w:ascii="Arial" w:eastAsia="Courier New" w:hAnsi="Arial" w:cs="Arial"/>
                <w:color w:val="4A4A4A"/>
                <w:sz w:val="20"/>
                <w:szCs w:val="20"/>
              </w:rPr>
            </w:pPr>
            <w:r w:rsidRPr="00AB5B99">
              <w:rPr>
                <w:rStyle w:val="span"/>
                <w:rFonts w:ascii="Arial" w:eastAsia="Courier New" w:hAnsi="Arial" w:cs="Arial"/>
                <w:color w:val="4A4A4A"/>
                <w:sz w:val="20"/>
                <w:szCs w:val="20"/>
              </w:rPr>
              <w:t>University of Regina | Regina, SK</w:t>
            </w:r>
            <w:r w:rsidRPr="00AB5B99">
              <w:rPr>
                <w:rStyle w:val="divdocumentsectionbody"/>
                <w:rFonts w:ascii="Arial" w:eastAsia="Courier New" w:hAnsi="Arial" w:cs="Arial"/>
                <w:color w:val="4A4A4A"/>
                <w:sz w:val="20"/>
                <w:szCs w:val="20"/>
              </w:rPr>
              <w:t xml:space="preserve"> </w:t>
            </w:r>
          </w:p>
        </w:tc>
      </w:tr>
    </w:tbl>
    <w:p w14:paraId="6E879129" w14:textId="77777777" w:rsidR="00EB11A7" w:rsidRPr="00AB5B99" w:rsidRDefault="00173162">
      <w:pPr>
        <w:pStyle w:val="border"/>
        <w:shd w:val="clear" w:color="auto" w:fill="FFFFFF"/>
        <w:rPr>
          <w:rFonts w:ascii="Arial" w:eastAsia="Courier New" w:hAnsi="Arial" w:cs="Arial"/>
          <w:color w:val="4A4A4A"/>
          <w:sz w:val="2"/>
          <w:szCs w:val="2"/>
        </w:rPr>
      </w:pPr>
      <w:r w:rsidRPr="00AB5B99">
        <w:rPr>
          <w:rFonts w:ascii="Arial" w:eastAsia="Courier New" w:hAnsi="Arial" w:cs="Arial"/>
          <w:color w:val="4A4A4A"/>
          <w:sz w:val="2"/>
          <w:szCs w:val="2"/>
        </w:rPr>
        <w:t> </w:t>
      </w:r>
    </w:p>
    <w:tbl>
      <w:tblPr>
        <w:tblStyle w:val="divdocumentdivsectiontable"/>
        <w:tblW w:w="11052" w:type="dxa"/>
        <w:tblCellSpacing w:w="0" w:type="dxa"/>
        <w:tblInd w:w="142" w:type="dxa"/>
        <w:shd w:val="clear" w:color="auto" w:fill="FFFFFF"/>
        <w:tblLayout w:type="fixed"/>
        <w:tblCellMar>
          <w:left w:w="0" w:type="dxa"/>
          <w:right w:w="0" w:type="dxa"/>
        </w:tblCellMar>
        <w:tblLook w:val="05E0" w:firstRow="1" w:lastRow="1" w:firstColumn="1" w:lastColumn="1" w:noHBand="0" w:noVBand="1"/>
      </w:tblPr>
      <w:tblGrid>
        <w:gridCol w:w="11052"/>
      </w:tblGrid>
      <w:tr w:rsidR="00C25737" w:rsidRPr="00AB5B99" w14:paraId="37EFC4BD" w14:textId="77777777" w:rsidTr="006964EE">
        <w:trPr>
          <w:tblCellSpacing w:w="0" w:type="dxa"/>
        </w:trPr>
        <w:tc>
          <w:tcPr>
            <w:tcW w:w="11052" w:type="dxa"/>
            <w:tcMar>
              <w:top w:w="200" w:type="dxa"/>
              <w:left w:w="0" w:type="dxa"/>
              <w:bottom w:w="200" w:type="dxa"/>
              <w:right w:w="0" w:type="dxa"/>
            </w:tcMar>
          </w:tcPr>
          <w:p w14:paraId="68985B34" w14:textId="0ED6D4DA" w:rsidR="00C25737" w:rsidRPr="00AB5B99" w:rsidRDefault="00C25737" w:rsidP="00E0408F">
            <w:pPr>
              <w:pStyle w:val="divdocumentulli"/>
              <w:spacing w:line="340" w:lineRule="atLeast"/>
              <w:ind w:right="200"/>
              <w:rPr>
                <w:rStyle w:val="span"/>
                <w:rFonts w:ascii="Arial" w:eastAsia="Courier New" w:hAnsi="Arial" w:cs="Arial"/>
                <w:color w:val="4A4A4A"/>
                <w:sz w:val="28"/>
                <w:szCs w:val="28"/>
              </w:rPr>
            </w:pPr>
            <w:r w:rsidRPr="00AB5B99">
              <w:rPr>
                <w:rStyle w:val="divdocumentheading"/>
                <w:rFonts w:ascii="Arial" w:eastAsia="Courier New" w:hAnsi="Arial" w:cs="Arial"/>
                <w:sz w:val="28"/>
                <w:szCs w:val="28"/>
              </w:rPr>
              <w:t>Websites</w:t>
            </w:r>
          </w:p>
        </w:tc>
      </w:tr>
      <w:tr w:rsidR="00C25737" w:rsidRPr="00AB5B99" w14:paraId="68EA9D82" w14:textId="77777777" w:rsidTr="006964EE">
        <w:trPr>
          <w:tblCellSpacing w:w="0" w:type="dxa"/>
        </w:trPr>
        <w:tc>
          <w:tcPr>
            <w:tcW w:w="11052" w:type="dxa"/>
            <w:tcMar>
              <w:top w:w="200" w:type="dxa"/>
              <w:left w:w="0" w:type="dxa"/>
              <w:bottom w:w="200" w:type="dxa"/>
              <w:right w:w="0" w:type="dxa"/>
            </w:tcMar>
            <w:hideMark/>
          </w:tcPr>
          <w:p w14:paraId="54B369D4" w14:textId="77777777" w:rsidR="00C25737" w:rsidRPr="00AB5B99" w:rsidRDefault="00C25737" w:rsidP="00E0408F">
            <w:pPr>
              <w:pStyle w:val="divdocumentulli"/>
              <w:numPr>
                <w:ilvl w:val="0"/>
                <w:numId w:val="6"/>
              </w:numPr>
              <w:spacing w:line="340" w:lineRule="atLeast"/>
              <w:ind w:left="280" w:right="200" w:hanging="201"/>
              <w:rPr>
                <w:rStyle w:val="divdocumentsectionbody"/>
                <w:rFonts w:ascii="Arial" w:eastAsia="Courier New" w:hAnsi="Arial" w:cs="Arial"/>
                <w:color w:val="4A4A4A"/>
                <w:sz w:val="20"/>
                <w:szCs w:val="20"/>
              </w:rPr>
            </w:pPr>
            <w:r w:rsidRPr="00AB5B99">
              <w:rPr>
                <w:rStyle w:val="span"/>
                <w:rFonts w:ascii="Arial" w:eastAsia="Courier New" w:hAnsi="Arial" w:cs="Arial"/>
                <w:color w:val="4A4A4A"/>
                <w:sz w:val="20"/>
                <w:szCs w:val="20"/>
              </w:rPr>
              <w:t>https://www.dnrlogisticsinc.com/</w:t>
            </w:r>
          </w:p>
          <w:p w14:paraId="01EFDC10" w14:textId="77777777" w:rsidR="00C25737" w:rsidRPr="00AB5B99" w:rsidRDefault="00C25737" w:rsidP="00E0408F">
            <w:pPr>
              <w:pStyle w:val="divdocumentulli"/>
              <w:numPr>
                <w:ilvl w:val="0"/>
                <w:numId w:val="6"/>
              </w:numPr>
              <w:spacing w:line="340" w:lineRule="atLeast"/>
              <w:ind w:left="280" w:right="200" w:hanging="201"/>
              <w:rPr>
                <w:rStyle w:val="divdocumentsectionbody"/>
                <w:rFonts w:ascii="Arial" w:eastAsia="Courier New" w:hAnsi="Arial" w:cs="Arial"/>
                <w:color w:val="4A4A4A"/>
                <w:sz w:val="20"/>
                <w:szCs w:val="20"/>
              </w:rPr>
            </w:pPr>
            <w:r w:rsidRPr="00AB5B99">
              <w:rPr>
                <w:rStyle w:val="span"/>
                <w:rFonts w:ascii="Arial" w:eastAsia="Courier New" w:hAnsi="Arial" w:cs="Arial"/>
                <w:color w:val="4A4A4A"/>
                <w:sz w:val="20"/>
                <w:szCs w:val="20"/>
              </w:rPr>
              <w:t>https://www.mkhairnbeauty.ca/</w:t>
            </w:r>
          </w:p>
          <w:p w14:paraId="69D9F075" w14:textId="77777777" w:rsidR="00C25737" w:rsidRPr="00AB5B99" w:rsidRDefault="00C25737" w:rsidP="00E0408F">
            <w:pPr>
              <w:pStyle w:val="divdocumentulli"/>
              <w:numPr>
                <w:ilvl w:val="0"/>
                <w:numId w:val="6"/>
              </w:numPr>
              <w:spacing w:line="340" w:lineRule="atLeast"/>
              <w:ind w:left="280" w:right="200" w:hanging="201"/>
              <w:rPr>
                <w:rStyle w:val="divdocumentsectionbody"/>
                <w:rFonts w:ascii="Arial" w:eastAsia="Courier New" w:hAnsi="Arial" w:cs="Arial"/>
                <w:color w:val="4A4A4A"/>
                <w:sz w:val="20"/>
                <w:szCs w:val="20"/>
              </w:rPr>
            </w:pPr>
            <w:r w:rsidRPr="00AB5B99">
              <w:rPr>
                <w:rStyle w:val="span"/>
                <w:rFonts w:ascii="Arial" w:eastAsia="Courier New" w:hAnsi="Arial" w:cs="Arial"/>
                <w:color w:val="4A4A4A"/>
                <w:sz w:val="20"/>
                <w:szCs w:val="20"/>
              </w:rPr>
              <w:t>https://www.adchhipaandsons.com/</w:t>
            </w:r>
          </w:p>
        </w:tc>
      </w:tr>
    </w:tbl>
    <w:p w14:paraId="0BA96F61" w14:textId="77777777" w:rsidR="00EB11A7" w:rsidRPr="00AB5B99" w:rsidRDefault="00EB11A7">
      <w:pPr>
        <w:rPr>
          <w:rFonts w:ascii="Arial" w:eastAsia="Courier New" w:hAnsi="Arial" w:cs="Arial"/>
          <w:color w:val="4A4A4A"/>
          <w:sz w:val="22"/>
          <w:szCs w:val="22"/>
        </w:rPr>
      </w:pPr>
    </w:p>
    <w:sectPr w:rsidR="00EB11A7" w:rsidRPr="00AB5B99">
      <w:pgSz w:w="12240" w:h="15840"/>
      <w:pgMar w:top="640" w:right="560" w:bottom="640" w:left="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945B6" w14:textId="77777777" w:rsidR="00E76D09" w:rsidRDefault="00E76D09" w:rsidP="005C608E">
      <w:pPr>
        <w:spacing w:line="240" w:lineRule="auto"/>
      </w:pPr>
      <w:r>
        <w:separator/>
      </w:r>
    </w:p>
  </w:endnote>
  <w:endnote w:type="continuationSeparator" w:id="0">
    <w:p w14:paraId="0A134B90" w14:textId="77777777" w:rsidR="00E76D09" w:rsidRDefault="00E76D09" w:rsidP="005C6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0E056" w14:textId="77777777" w:rsidR="00E76D09" w:rsidRDefault="00E76D09" w:rsidP="005C608E">
      <w:pPr>
        <w:spacing w:line="240" w:lineRule="auto"/>
      </w:pPr>
      <w:r>
        <w:separator/>
      </w:r>
    </w:p>
  </w:footnote>
  <w:footnote w:type="continuationSeparator" w:id="0">
    <w:p w14:paraId="32AC9E4E" w14:textId="77777777" w:rsidR="00E76D09" w:rsidRDefault="00E76D09" w:rsidP="005C60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EF3A4D1A">
      <w:start w:val="1"/>
      <w:numFmt w:val="bullet"/>
      <w:lvlText w:val=""/>
      <w:lvlJc w:val="left"/>
      <w:pPr>
        <w:ind w:left="720" w:hanging="360"/>
      </w:pPr>
      <w:rPr>
        <w:rFonts w:ascii="Symbol" w:hAnsi="Symbol"/>
      </w:rPr>
    </w:lvl>
    <w:lvl w:ilvl="1" w:tplc="4A981738">
      <w:start w:val="1"/>
      <w:numFmt w:val="bullet"/>
      <w:lvlText w:val="o"/>
      <w:lvlJc w:val="left"/>
      <w:pPr>
        <w:tabs>
          <w:tab w:val="num" w:pos="1440"/>
        </w:tabs>
        <w:ind w:left="1440" w:hanging="360"/>
      </w:pPr>
      <w:rPr>
        <w:rFonts w:ascii="Courier New" w:hAnsi="Courier New"/>
      </w:rPr>
    </w:lvl>
    <w:lvl w:ilvl="2" w:tplc="3C005AA4">
      <w:start w:val="1"/>
      <w:numFmt w:val="bullet"/>
      <w:lvlText w:val=""/>
      <w:lvlJc w:val="left"/>
      <w:pPr>
        <w:tabs>
          <w:tab w:val="num" w:pos="2160"/>
        </w:tabs>
        <w:ind w:left="2160" w:hanging="360"/>
      </w:pPr>
      <w:rPr>
        <w:rFonts w:ascii="Wingdings" w:hAnsi="Wingdings"/>
      </w:rPr>
    </w:lvl>
    <w:lvl w:ilvl="3" w:tplc="C148A0FC">
      <w:start w:val="1"/>
      <w:numFmt w:val="bullet"/>
      <w:lvlText w:val=""/>
      <w:lvlJc w:val="left"/>
      <w:pPr>
        <w:tabs>
          <w:tab w:val="num" w:pos="2880"/>
        </w:tabs>
        <w:ind w:left="2880" w:hanging="360"/>
      </w:pPr>
      <w:rPr>
        <w:rFonts w:ascii="Symbol" w:hAnsi="Symbol"/>
      </w:rPr>
    </w:lvl>
    <w:lvl w:ilvl="4" w:tplc="7A1A9896">
      <w:start w:val="1"/>
      <w:numFmt w:val="bullet"/>
      <w:lvlText w:val="o"/>
      <w:lvlJc w:val="left"/>
      <w:pPr>
        <w:tabs>
          <w:tab w:val="num" w:pos="3600"/>
        </w:tabs>
        <w:ind w:left="3600" w:hanging="360"/>
      </w:pPr>
      <w:rPr>
        <w:rFonts w:ascii="Courier New" w:hAnsi="Courier New"/>
      </w:rPr>
    </w:lvl>
    <w:lvl w:ilvl="5" w:tplc="22A0BDF2">
      <w:start w:val="1"/>
      <w:numFmt w:val="bullet"/>
      <w:lvlText w:val=""/>
      <w:lvlJc w:val="left"/>
      <w:pPr>
        <w:tabs>
          <w:tab w:val="num" w:pos="4320"/>
        </w:tabs>
        <w:ind w:left="4320" w:hanging="360"/>
      </w:pPr>
      <w:rPr>
        <w:rFonts w:ascii="Wingdings" w:hAnsi="Wingdings"/>
      </w:rPr>
    </w:lvl>
    <w:lvl w:ilvl="6" w:tplc="5D062606">
      <w:start w:val="1"/>
      <w:numFmt w:val="bullet"/>
      <w:lvlText w:val=""/>
      <w:lvlJc w:val="left"/>
      <w:pPr>
        <w:tabs>
          <w:tab w:val="num" w:pos="5040"/>
        </w:tabs>
        <w:ind w:left="5040" w:hanging="360"/>
      </w:pPr>
      <w:rPr>
        <w:rFonts w:ascii="Symbol" w:hAnsi="Symbol"/>
      </w:rPr>
    </w:lvl>
    <w:lvl w:ilvl="7" w:tplc="084A80E6">
      <w:start w:val="1"/>
      <w:numFmt w:val="bullet"/>
      <w:lvlText w:val="o"/>
      <w:lvlJc w:val="left"/>
      <w:pPr>
        <w:tabs>
          <w:tab w:val="num" w:pos="5760"/>
        </w:tabs>
        <w:ind w:left="5760" w:hanging="360"/>
      </w:pPr>
      <w:rPr>
        <w:rFonts w:ascii="Courier New" w:hAnsi="Courier New"/>
      </w:rPr>
    </w:lvl>
    <w:lvl w:ilvl="8" w:tplc="6F68595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41A799C">
      <w:start w:val="1"/>
      <w:numFmt w:val="bullet"/>
      <w:lvlText w:val=""/>
      <w:lvlJc w:val="left"/>
      <w:pPr>
        <w:ind w:left="720" w:hanging="360"/>
      </w:pPr>
      <w:rPr>
        <w:rFonts w:ascii="Symbol" w:hAnsi="Symbol"/>
      </w:rPr>
    </w:lvl>
    <w:lvl w:ilvl="1" w:tplc="D33E7C7A">
      <w:start w:val="1"/>
      <w:numFmt w:val="bullet"/>
      <w:lvlText w:val="o"/>
      <w:lvlJc w:val="left"/>
      <w:pPr>
        <w:tabs>
          <w:tab w:val="num" w:pos="1440"/>
        </w:tabs>
        <w:ind w:left="1440" w:hanging="360"/>
      </w:pPr>
      <w:rPr>
        <w:rFonts w:ascii="Courier New" w:hAnsi="Courier New"/>
      </w:rPr>
    </w:lvl>
    <w:lvl w:ilvl="2" w:tplc="C7B4E010">
      <w:start w:val="1"/>
      <w:numFmt w:val="bullet"/>
      <w:lvlText w:val=""/>
      <w:lvlJc w:val="left"/>
      <w:pPr>
        <w:tabs>
          <w:tab w:val="num" w:pos="2160"/>
        </w:tabs>
        <w:ind w:left="2160" w:hanging="360"/>
      </w:pPr>
      <w:rPr>
        <w:rFonts w:ascii="Wingdings" w:hAnsi="Wingdings"/>
      </w:rPr>
    </w:lvl>
    <w:lvl w:ilvl="3" w:tplc="8B6C11F0">
      <w:start w:val="1"/>
      <w:numFmt w:val="bullet"/>
      <w:lvlText w:val=""/>
      <w:lvlJc w:val="left"/>
      <w:pPr>
        <w:tabs>
          <w:tab w:val="num" w:pos="2880"/>
        </w:tabs>
        <w:ind w:left="2880" w:hanging="360"/>
      </w:pPr>
      <w:rPr>
        <w:rFonts w:ascii="Symbol" w:hAnsi="Symbol"/>
      </w:rPr>
    </w:lvl>
    <w:lvl w:ilvl="4" w:tplc="9612BD94">
      <w:start w:val="1"/>
      <w:numFmt w:val="bullet"/>
      <w:lvlText w:val="o"/>
      <w:lvlJc w:val="left"/>
      <w:pPr>
        <w:tabs>
          <w:tab w:val="num" w:pos="3600"/>
        </w:tabs>
        <w:ind w:left="3600" w:hanging="360"/>
      </w:pPr>
      <w:rPr>
        <w:rFonts w:ascii="Courier New" w:hAnsi="Courier New"/>
      </w:rPr>
    </w:lvl>
    <w:lvl w:ilvl="5" w:tplc="7D5258AE">
      <w:start w:val="1"/>
      <w:numFmt w:val="bullet"/>
      <w:lvlText w:val=""/>
      <w:lvlJc w:val="left"/>
      <w:pPr>
        <w:tabs>
          <w:tab w:val="num" w:pos="4320"/>
        </w:tabs>
        <w:ind w:left="4320" w:hanging="360"/>
      </w:pPr>
      <w:rPr>
        <w:rFonts w:ascii="Wingdings" w:hAnsi="Wingdings"/>
      </w:rPr>
    </w:lvl>
    <w:lvl w:ilvl="6" w:tplc="8DC2B19C">
      <w:start w:val="1"/>
      <w:numFmt w:val="bullet"/>
      <w:lvlText w:val=""/>
      <w:lvlJc w:val="left"/>
      <w:pPr>
        <w:tabs>
          <w:tab w:val="num" w:pos="5040"/>
        </w:tabs>
        <w:ind w:left="5040" w:hanging="360"/>
      </w:pPr>
      <w:rPr>
        <w:rFonts w:ascii="Symbol" w:hAnsi="Symbol"/>
      </w:rPr>
    </w:lvl>
    <w:lvl w:ilvl="7" w:tplc="46FA518A">
      <w:start w:val="1"/>
      <w:numFmt w:val="bullet"/>
      <w:lvlText w:val="o"/>
      <w:lvlJc w:val="left"/>
      <w:pPr>
        <w:tabs>
          <w:tab w:val="num" w:pos="5760"/>
        </w:tabs>
        <w:ind w:left="5760" w:hanging="360"/>
      </w:pPr>
      <w:rPr>
        <w:rFonts w:ascii="Courier New" w:hAnsi="Courier New"/>
      </w:rPr>
    </w:lvl>
    <w:lvl w:ilvl="8" w:tplc="A35EC31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8708006">
      <w:start w:val="1"/>
      <w:numFmt w:val="bullet"/>
      <w:lvlText w:val=""/>
      <w:lvlJc w:val="left"/>
      <w:pPr>
        <w:ind w:left="720" w:hanging="360"/>
      </w:pPr>
      <w:rPr>
        <w:rFonts w:ascii="Symbol" w:hAnsi="Symbol"/>
      </w:rPr>
    </w:lvl>
    <w:lvl w:ilvl="1" w:tplc="DC8EC78A">
      <w:start w:val="1"/>
      <w:numFmt w:val="bullet"/>
      <w:lvlText w:val="o"/>
      <w:lvlJc w:val="left"/>
      <w:pPr>
        <w:tabs>
          <w:tab w:val="num" w:pos="1440"/>
        </w:tabs>
        <w:ind w:left="1440" w:hanging="360"/>
      </w:pPr>
      <w:rPr>
        <w:rFonts w:ascii="Courier New" w:hAnsi="Courier New"/>
      </w:rPr>
    </w:lvl>
    <w:lvl w:ilvl="2" w:tplc="8E364152">
      <w:start w:val="1"/>
      <w:numFmt w:val="bullet"/>
      <w:lvlText w:val=""/>
      <w:lvlJc w:val="left"/>
      <w:pPr>
        <w:tabs>
          <w:tab w:val="num" w:pos="2160"/>
        </w:tabs>
        <w:ind w:left="2160" w:hanging="360"/>
      </w:pPr>
      <w:rPr>
        <w:rFonts w:ascii="Wingdings" w:hAnsi="Wingdings"/>
      </w:rPr>
    </w:lvl>
    <w:lvl w:ilvl="3" w:tplc="498C0912">
      <w:start w:val="1"/>
      <w:numFmt w:val="bullet"/>
      <w:lvlText w:val=""/>
      <w:lvlJc w:val="left"/>
      <w:pPr>
        <w:tabs>
          <w:tab w:val="num" w:pos="2880"/>
        </w:tabs>
        <w:ind w:left="2880" w:hanging="360"/>
      </w:pPr>
      <w:rPr>
        <w:rFonts w:ascii="Symbol" w:hAnsi="Symbol"/>
      </w:rPr>
    </w:lvl>
    <w:lvl w:ilvl="4" w:tplc="63A63E18">
      <w:start w:val="1"/>
      <w:numFmt w:val="bullet"/>
      <w:lvlText w:val="o"/>
      <w:lvlJc w:val="left"/>
      <w:pPr>
        <w:tabs>
          <w:tab w:val="num" w:pos="3600"/>
        </w:tabs>
        <w:ind w:left="3600" w:hanging="360"/>
      </w:pPr>
      <w:rPr>
        <w:rFonts w:ascii="Courier New" w:hAnsi="Courier New"/>
      </w:rPr>
    </w:lvl>
    <w:lvl w:ilvl="5" w:tplc="B1CA27E4">
      <w:start w:val="1"/>
      <w:numFmt w:val="bullet"/>
      <w:lvlText w:val=""/>
      <w:lvlJc w:val="left"/>
      <w:pPr>
        <w:tabs>
          <w:tab w:val="num" w:pos="4320"/>
        </w:tabs>
        <w:ind w:left="4320" w:hanging="360"/>
      </w:pPr>
      <w:rPr>
        <w:rFonts w:ascii="Wingdings" w:hAnsi="Wingdings"/>
      </w:rPr>
    </w:lvl>
    <w:lvl w:ilvl="6" w:tplc="A87E6BDC">
      <w:start w:val="1"/>
      <w:numFmt w:val="bullet"/>
      <w:lvlText w:val=""/>
      <w:lvlJc w:val="left"/>
      <w:pPr>
        <w:tabs>
          <w:tab w:val="num" w:pos="5040"/>
        </w:tabs>
        <w:ind w:left="5040" w:hanging="360"/>
      </w:pPr>
      <w:rPr>
        <w:rFonts w:ascii="Symbol" w:hAnsi="Symbol"/>
      </w:rPr>
    </w:lvl>
    <w:lvl w:ilvl="7" w:tplc="4002142E">
      <w:start w:val="1"/>
      <w:numFmt w:val="bullet"/>
      <w:lvlText w:val="o"/>
      <w:lvlJc w:val="left"/>
      <w:pPr>
        <w:tabs>
          <w:tab w:val="num" w:pos="5760"/>
        </w:tabs>
        <w:ind w:left="5760" w:hanging="360"/>
      </w:pPr>
      <w:rPr>
        <w:rFonts w:ascii="Courier New" w:hAnsi="Courier New"/>
      </w:rPr>
    </w:lvl>
    <w:lvl w:ilvl="8" w:tplc="938A98E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67966CA4"/>
    <w:lvl w:ilvl="0" w:tplc="E1262586">
      <w:start w:val="1"/>
      <w:numFmt w:val="bullet"/>
      <w:lvlText w:val=""/>
      <w:lvlJc w:val="left"/>
      <w:pPr>
        <w:ind w:left="720" w:hanging="360"/>
      </w:pPr>
      <w:rPr>
        <w:rFonts w:ascii="Symbol" w:hAnsi="Symbol"/>
      </w:rPr>
    </w:lvl>
    <w:lvl w:ilvl="1" w:tplc="FA567326">
      <w:start w:val="1"/>
      <w:numFmt w:val="bullet"/>
      <w:lvlText w:val="o"/>
      <w:lvlJc w:val="left"/>
      <w:pPr>
        <w:tabs>
          <w:tab w:val="num" w:pos="1440"/>
        </w:tabs>
        <w:ind w:left="1440" w:hanging="360"/>
      </w:pPr>
      <w:rPr>
        <w:rFonts w:ascii="Courier New" w:hAnsi="Courier New"/>
      </w:rPr>
    </w:lvl>
    <w:lvl w:ilvl="2" w:tplc="FCA4A366">
      <w:start w:val="1"/>
      <w:numFmt w:val="bullet"/>
      <w:lvlText w:val=""/>
      <w:lvlJc w:val="left"/>
      <w:pPr>
        <w:tabs>
          <w:tab w:val="num" w:pos="2160"/>
        </w:tabs>
        <w:ind w:left="2160" w:hanging="360"/>
      </w:pPr>
      <w:rPr>
        <w:rFonts w:ascii="Wingdings" w:hAnsi="Wingdings"/>
      </w:rPr>
    </w:lvl>
    <w:lvl w:ilvl="3" w:tplc="1310CB90">
      <w:start w:val="1"/>
      <w:numFmt w:val="bullet"/>
      <w:lvlText w:val=""/>
      <w:lvlJc w:val="left"/>
      <w:pPr>
        <w:tabs>
          <w:tab w:val="num" w:pos="2880"/>
        </w:tabs>
        <w:ind w:left="2880" w:hanging="360"/>
      </w:pPr>
      <w:rPr>
        <w:rFonts w:ascii="Symbol" w:hAnsi="Symbol"/>
      </w:rPr>
    </w:lvl>
    <w:lvl w:ilvl="4" w:tplc="D1B222B8">
      <w:start w:val="1"/>
      <w:numFmt w:val="bullet"/>
      <w:lvlText w:val="o"/>
      <w:lvlJc w:val="left"/>
      <w:pPr>
        <w:tabs>
          <w:tab w:val="num" w:pos="3600"/>
        </w:tabs>
        <w:ind w:left="3600" w:hanging="360"/>
      </w:pPr>
      <w:rPr>
        <w:rFonts w:ascii="Courier New" w:hAnsi="Courier New"/>
      </w:rPr>
    </w:lvl>
    <w:lvl w:ilvl="5" w:tplc="766A42B4">
      <w:start w:val="1"/>
      <w:numFmt w:val="bullet"/>
      <w:lvlText w:val=""/>
      <w:lvlJc w:val="left"/>
      <w:pPr>
        <w:tabs>
          <w:tab w:val="num" w:pos="4320"/>
        </w:tabs>
        <w:ind w:left="4320" w:hanging="360"/>
      </w:pPr>
      <w:rPr>
        <w:rFonts w:ascii="Wingdings" w:hAnsi="Wingdings"/>
      </w:rPr>
    </w:lvl>
    <w:lvl w:ilvl="6" w:tplc="45A89392">
      <w:start w:val="1"/>
      <w:numFmt w:val="bullet"/>
      <w:lvlText w:val=""/>
      <w:lvlJc w:val="left"/>
      <w:pPr>
        <w:tabs>
          <w:tab w:val="num" w:pos="5040"/>
        </w:tabs>
        <w:ind w:left="5040" w:hanging="360"/>
      </w:pPr>
      <w:rPr>
        <w:rFonts w:ascii="Symbol" w:hAnsi="Symbol"/>
      </w:rPr>
    </w:lvl>
    <w:lvl w:ilvl="7" w:tplc="ECCCD816">
      <w:start w:val="1"/>
      <w:numFmt w:val="bullet"/>
      <w:lvlText w:val="o"/>
      <w:lvlJc w:val="left"/>
      <w:pPr>
        <w:tabs>
          <w:tab w:val="num" w:pos="5760"/>
        </w:tabs>
        <w:ind w:left="5760" w:hanging="360"/>
      </w:pPr>
      <w:rPr>
        <w:rFonts w:ascii="Courier New" w:hAnsi="Courier New"/>
      </w:rPr>
    </w:lvl>
    <w:lvl w:ilvl="8" w:tplc="5852DE2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79507292"/>
    <w:lvl w:ilvl="0" w:tplc="DCAE7E9A">
      <w:start w:val="1"/>
      <w:numFmt w:val="bullet"/>
      <w:lvlText w:val=""/>
      <w:lvlJc w:val="left"/>
      <w:pPr>
        <w:ind w:left="720" w:hanging="360"/>
      </w:pPr>
      <w:rPr>
        <w:rFonts w:ascii="Symbol" w:hAnsi="Symbol"/>
      </w:rPr>
    </w:lvl>
    <w:lvl w:ilvl="1" w:tplc="75F23ED6">
      <w:start w:val="1"/>
      <w:numFmt w:val="bullet"/>
      <w:lvlText w:val="o"/>
      <w:lvlJc w:val="left"/>
      <w:pPr>
        <w:tabs>
          <w:tab w:val="num" w:pos="1440"/>
        </w:tabs>
        <w:ind w:left="1440" w:hanging="360"/>
      </w:pPr>
      <w:rPr>
        <w:rFonts w:ascii="Courier New" w:hAnsi="Courier New"/>
      </w:rPr>
    </w:lvl>
    <w:lvl w:ilvl="2" w:tplc="15360334">
      <w:start w:val="1"/>
      <w:numFmt w:val="bullet"/>
      <w:lvlText w:val=""/>
      <w:lvlJc w:val="left"/>
      <w:pPr>
        <w:tabs>
          <w:tab w:val="num" w:pos="2160"/>
        </w:tabs>
        <w:ind w:left="2160" w:hanging="360"/>
      </w:pPr>
      <w:rPr>
        <w:rFonts w:ascii="Wingdings" w:hAnsi="Wingdings"/>
      </w:rPr>
    </w:lvl>
    <w:lvl w:ilvl="3" w:tplc="5FB4F100">
      <w:start w:val="1"/>
      <w:numFmt w:val="bullet"/>
      <w:lvlText w:val=""/>
      <w:lvlJc w:val="left"/>
      <w:pPr>
        <w:tabs>
          <w:tab w:val="num" w:pos="2880"/>
        </w:tabs>
        <w:ind w:left="2880" w:hanging="360"/>
      </w:pPr>
      <w:rPr>
        <w:rFonts w:ascii="Symbol" w:hAnsi="Symbol"/>
      </w:rPr>
    </w:lvl>
    <w:lvl w:ilvl="4" w:tplc="4CDAC9A8">
      <w:start w:val="1"/>
      <w:numFmt w:val="bullet"/>
      <w:lvlText w:val="o"/>
      <w:lvlJc w:val="left"/>
      <w:pPr>
        <w:tabs>
          <w:tab w:val="num" w:pos="3600"/>
        </w:tabs>
        <w:ind w:left="3600" w:hanging="360"/>
      </w:pPr>
      <w:rPr>
        <w:rFonts w:ascii="Courier New" w:hAnsi="Courier New"/>
      </w:rPr>
    </w:lvl>
    <w:lvl w:ilvl="5" w:tplc="EB34AF78">
      <w:start w:val="1"/>
      <w:numFmt w:val="bullet"/>
      <w:lvlText w:val=""/>
      <w:lvlJc w:val="left"/>
      <w:pPr>
        <w:tabs>
          <w:tab w:val="num" w:pos="4320"/>
        </w:tabs>
        <w:ind w:left="4320" w:hanging="360"/>
      </w:pPr>
      <w:rPr>
        <w:rFonts w:ascii="Wingdings" w:hAnsi="Wingdings"/>
      </w:rPr>
    </w:lvl>
    <w:lvl w:ilvl="6" w:tplc="454E512A">
      <w:start w:val="1"/>
      <w:numFmt w:val="bullet"/>
      <w:lvlText w:val=""/>
      <w:lvlJc w:val="left"/>
      <w:pPr>
        <w:tabs>
          <w:tab w:val="num" w:pos="5040"/>
        </w:tabs>
        <w:ind w:left="5040" w:hanging="360"/>
      </w:pPr>
      <w:rPr>
        <w:rFonts w:ascii="Symbol" w:hAnsi="Symbol"/>
      </w:rPr>
    </w:lvl>
    <w:lvl w:ilvl="7" w:tplc="28A0D4AC">
      <w:start w:val="1"/>
      <w:numFmt w:val="bullet"/>
      <w:lvlText w:val="o"/>
      <w:lvlJc w:val="left"/>
      <w:pPr>
        <w:tabs>
          <w:tab w:val="num" w:pos="5760"/>
        </w:tabs>
        <w:ind w:left="5760" w:hanging="360"/>
      </w:pPr>
      <w:rPr>
        <w:rFonts w:ascii="Courier New" w:hAnsi="Courier New"/>
      </w:rPr>
    </w:lvl>
    <w:lvl w:ilvl="8" w:tplc="86D2B23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3F83BF2">
      <w:start w:val="1"/>
      <w:numFmt w:val="bullet"/>
      <w:lvlText w:val=""/>
      <w:lvlJc w:val="left"/>
      <w:pPr>
        <w:ind w:left="720" w:hanging="360"/>
      </w:pPr>
      <w:rPr>
        <w:rFonts w:ascii="Symbol" w:hAnsi="Symbol"/>
      </w:rPr>
    </w:lvl>
    <w:lvl w:ilvl="1" w:tplc="45EE1CF6">
      <w:start w:val="1"/>
      <w:numFmt w:val="bullet"/>
      <w:lvlText w:val="o"/>
      <w:lvlJc w:val="left"/>
      <w:pPr>
        <w:tabs>
          <w:tab w:val="num" w:pos="1440"/>
        </w:tabs>
        <w:ind w:left="1440" w:hanging="360"/>
      </w:pPr>
      <w:rPr>
        <w:rFonts w:ascii="Courier New" w:hAnsi="Courier New"/>
      </w:rPr>
    </w:lvl>
    <w:lvl w:ilvl="2" w:tplc="6F5C7960">
      <w:start w:val="1"/>
      <w:numFmt w:val="bullet"/>
      <w:lvlText w:val=""/>
      <w:lvlJc w:val="left"/>
      <w:pPr>
        <w:tabs>
          <w:tab w:val="num" w:pos="2160"/>
        </w:tabs>
        <w:ind w:left="2160" w:hanging="360"/>
      </w:pPr>
      <w:rPr>
        <w:rFonts w:ascii="Wingdings" w:hAnsi="Wingdings"/>
      </w:rPr>
    </w:lvl>
    <w:lvl w:ilvl="3" w:tplc="F86AA148">
      <w:start w:val="1"/>
      <w:numFmt w:val="bullet"/>
      <w:lvlText w:val=""/>
      <w:lvlJc w:val="left"/>
      <w:pPr>
        <w:tabs>
          <w:tab w:val="num" w:pos="2880"/>
        </w:tabs>
        <w:ind w:left="2880" w:hanging="360"/>
      </w:pPr>
      <w:rPr>
        <w:rFonts w:ascii="Symbol" w:hAnsi="Symbol"/>
      </w:rPr>
    </w:lvl>
    <w:lvl w:ilvl="4" w:tplc="BFD85284">
      <w:start w:val="1"/>
      <w:numFmt w:val="bullet"/>
      <w:lvlText w:val="o"/>
      <w:lvlJc w:val="left"/>
      <w:pPr>
        <w:tabs>
          <w:tab w:val="num" w:pos="3600"/>
        </w:tabs>
        <w:ind w:left="3600" w:hanging="360"/>
      </w:pPr>
      <w:rPr>
        <w:rFonts w:ascii="Courier New" w:hAnsi="Courier New"/>
      </w:rPr>
    </w:lvl>
    <w:lvl w:ilvl="5" w:tplc="E76A87A0">
      <w:start w:val="1"/>
      <w:numFmt w:val="bullet"/>
      <w:lvlText w:val=""/>
      <w:lvlJc w:val="left"/>
      <w:pPr>
        <w:tabs>
          <w:tab w:val="num" w:pos="4320"/>
        </w:tabs>
        <w:ind w:left="4320" w:hanging="360"/>
      </w:pPr>
      <w:rPr>
        <w:rFonts w:ascii="Wingdings" w:hAnsi="Wingdings"/>
      </w:rPr>
    </w:lvl>
    <w:lvl w:ilvl="6" w:tplc="7498873A">
      <w:start w:val="1"/>
      <w:numFmt w:val="bullet"/>
      <w:lvlText w:val=""/>
      <w:lvlJc w:val="left"/>
      <w:pPr>
        <w:tabs>
          <w:tab w:val="num" w:pos="5040"/>
        </w:tabs>
        <w:ind w:left="5040" w:hanging="360"/>
      </w:pPr>
      <w:rPr>
        <w:rFonts w:ascii="Symbol" w:hAnsi="Symbol"/>
      </w:rPr>
    </w:lvl>
    <w:lvl w:ilvl="7" w:tplc="58B8115A">
      <w:start w:val="1"/>
      <w:numFmt w:val="bullet"/>
      <w:lvlText w:val="o"/>
      <w:lvlJc w:val="left"/>
      <w:pPr>
        <w:tabs>
          <w:tab w:val="num" w:pos="5760"/>
        </w:tabs>
        <w:ind w:left="5760" w:hanging="360"/>
      </w:pPr>
      <w:rPr>
        <w:rFonts w:ascii="Courier New" w:hAnsi="Courier New"/>
      </w:rPr>
    </w:lvl>
    <w:lvl w:ilvl="8" w:tplc="EA7EA438">
      <w:start w:val="1"/>
      <w:numFmt w:val="bullet"/>
      <w:lvlText w:val=""/>
      <w:lvlJc w:val="left"/>
      <w:pPr>
        <w:tabs>
          <w:tab w:val="num" w:pos="6480"/>
        </w:tabs>
        <w:ind w:left="6480" w:hanging="360"/>
      </w:pPr>
      <w:rPr>
        <w:rFonts w:ascii="Wingdings" w:hAnsi="Wingdings"/>
      </w:rPr>
    </w:lvl>
  </w:abstractNum>
  <w:abstractNum w:abstractNumId="6" w15:restartNumberingAfterBreak="0">
    <w:nsid w:val="05012502"/>
    <w:multiLevelType w:val="hybridMultilevel"/>
    <w:tmpl w:val="DD963D74"/>
    <w:lvl w:ilvl="0" w:tplc="C538A3DC">
      <w:numFmt w:val="bullet"/>
      <w:lvlText w:val="•"/>
      <w:lvlJc w:val="left"/>
      <w:pPr>
        <w:ind w:left="720" w:hanging="360"/>
      </w:pPr>
      <w:rPr>
        <w:rFonts w:ascii="Arial" w:eastAsia="Courier New"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7716A9"/>
    <w:multiLevelType w:val="hybridMultilevel"/>
    <w:tmpl w:val="A740E076"/>
    <w:lvl w:ilvl="0" w:tplc="C538A3DC">
      <w:numFmt w:val="bullet"/>
      <w:lvlText w:val="•"/>
      <w:lvlJc w:val="left"/>
      <w:pPr>
        <w:ind w:left="720" w:hanging="360"/>
      </w:pPr>
      <w:rPr>
        <w:rFonts w:ascii="Arial" w:eastAsia="Courier New"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6B60290"/>
    <w:multiLevelType w:val="hybridMultilevel"/>
    <w:tmpl w:val="DC5403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9A0758D"/>
    <w:multiLevelType w:val="hybridMultilevel"/>
    <w:tmpl w:val="03BEE4A2"/>
    <w:lvl w:ilvl="0" w:tplc="10090001">
      <w:start w:val="1"/>
      <w:numFmt w:val="bullet"/>
      <w:lvlText w:val=""/>
      <w:lvlJc w:val="left"/>
      <w:pPr>
        <w:ind w:left="799" w:hanging="360"/>
      </w:pPr>
      <w:rPr>
        <w:rFonts w:ascii="Symbol" w:hAnsi="Symbol" w:hint="default"/>
      </w:rPr>
    </w:lvl>
    <w:lvl w:ilvl="1" w:tplc="10090003" w:tentative="1">
      <w:start w:val="1"/>
      <w:numFmt w:val="bullet"/>
      <w:lvlText w:val="o"/>
      <w:lvlJc w:val="left"/>
      <w:pPr>
        <w:ind w:left="1519" w:hanging="360"/>
      </w:pPr>
      <w:rPr>
        <w:rFonts w:ascii="Courier New" w:hAnsi="Courier New" w:cs="Courier New" w:hint="default"/>
      </w:rPr>
    </w:lvl>
    <w:lvl w:ilvl="2" w:tplc="10090005" w:tentative="1">
      <w:start w:val="1"/>
      <w:numFmt w:val="bullet"/>
      <w:lvlText w:val=""/>
      <w:lvlJc w:val="left"/>
      <w:pPr>
        <w:ind w:left="2239" w:hanging="360"/>
      </w:pPr>
      <w:rPr>
        <w:rFonts w:ascii="Wingdings" w:hAnsi="Wingdings" w:hint="default"/>
      </w:rPr>
    </w:lvl>
    <w:lvl w:ilvl="3" w:tplc="10090001" w:tentative="1">
      <w:start w:val="1"/>
      <w:numFmt w:val="bullet"/>
      <w:lvlText w:val=""/>
      <w:lvlJc w:val="left"/>
      <w:pPr>
        <w:ind w:left="2959" w:hanging="360"/>
      </w:pPr>
      <w:rPr>
        <w:rFonts w:ascii="Symbol" w:hAnsi="Symbol" w:hint="default"/>
      </w:rPr>
    </w:lvl>
    <w:lvl w:ilvl="4" w:tplc="10090003" w:tentative="1">
      <w:start w:val="1"/>
      <w:numFmt w:val="bullet"/>
      <w:lvlText w:val="o"/>
      <w:lvlJc w:val="left"/>
      <w:pPr>
        <w:ind w:left="3679" w:hanging="360"/>
      </w:pPr>
      <w:rPr>
        <w:rFonts w:ascii="Courier New" w:hAnsi="Courier New" w:cs="Courier New" w:hint="default"/>
      </w:rPr>
    </w:lvl>
    <w:lvl w:ilvl="5" w:tplc="10090005" w:tentative="1">
      <w:start w:val="1"/>
      <w:numFmt w:val="bullet"/>
      <w:lvlText w:val=""/>
      <w:lvlJc w:val="left"/>
      <w:pPr>
        <w:ind w:left="4399" w:hanging="360"/>
      </w:pPr>
      <w:rPr>
        <w:rFonts w:ascii="Wingdings" w:hAnsi="Wingdings" w:hint="default"/>
      </w:rPr>
    </w:lvl>
    <w:lvl w:ilvl="6" w:tplc="10090001" w:tentative="1">
      <w:start w:val="1"/>
      <w:numFmt w:val="bullet"/>
      <w:lvlText w:val=""/>
      <w:lvlJc w:val="left"/>
      <w:pPr>
        <w:ind w:left="5119" w:hanging="360"/>
      </w:pPr>
      <w:rPr>
        <w:rFonts w:ascii="Symbol" w:hAnsi="Symbol" w:hint="default"/>
      </w:rPr>
    </w:lvl>
    <w:lvl w:ilvl="7" w:tplc="10090003" w:tentative="1">
      <w:start w:val="1"/>
      <w:numFmt w:val="bullet"/>
      <w:lvlText w:val="o"/>
      <w:lvlJc w:val="left"/>
      <w:pPr>
        <w:ind w:left="5839" w:hanging="360"/>
      </w:pPr>
      <w:rPr>
        <w:rFonts w:ascii="Courier New" w:hAnsi="Courier New" w:cs="Courier New" w:hint="default"/>
      </w:rPr>
    </w:lvl>
    <w:lvl w:ilvl="8" w:tplc="10090005" w:tentative="1">
      <w:start w:val="1"/>
      <w:numFmt w:val="bullet"/>
      <w:lvlText w:val=""/>
      <w:lvlJc w:val="left"/>
      <w:pPr>
        <w:ind w:left="6559" w:hanging="360"/>
      </w:pPr>
      <w:rPr>
        <w:rFonts w:ascii="Wingdings" w:hAnsi="Wingdings" w:hint="default"/>
      </w:rPr>
    </w:lvl>
  </w:abstractNum>
  <w:abstractNum w:abstractNumId="10" w15:restartNumberingAfterBreak="0">
    <w:nsid w:val="7F71637C"/>
    <w:multiLevelType w:val="hybridMultilevel"/>
    <w:tmpl w:val="97B45950"/>
    <w:lvl w:ilvl="0" w:tplc="C538A3DC">
      <w:numFmt w:val="bullet"/>
      <w:lvlText w:val="•"/>
      <w:lvlJc w:val="left"/>
      <w:pPr>
        <w:ind w:left="1080" w:hanging="360"/>
      </w:pPr>
      <w:rPr>
        <w:rFonts w:ascii="Arial" w:eastAsia="Courier New"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9"/>
  </w:num>
  <w:num w:numId="8">
    <w:abstractNumId w:val="8"/>
  </w:num>
  <w:num w:numId="9">
    <w:abstractNumId w:val="7"/>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A7"/>
    <w:rsid w:val="00016335"/>
    <w:rsid w:val="00025355"/>
    <w:rsid w:val="00047BBC"/>
    <w:rsid w:val="000507FC"/>
    <w:rsid w:val="00082F2D"/>
    <w:rsid w:val="00090838"/>
    <w:rsid w:val="000A6306"/>
    <w:rsid w:val="000F2253"/>
    <w:rsid w:val="00112D4B"/>
    <w:rsid w:val="0012435F"/>
    <w:rsid w:val="00124D47"/>
    <w:rsid w:val="001359A3"/>
    <w:rsid w:val="00144D9F"/>
    <w:rsid w:val="00173162"/>
    <w:rsid w:val="00175C34"/>
    <w:rsid w:val="001940AB"/>
    <w:rsid w:val="001B0C97"/>
    <w:rsid w:val="001C1076"/>
    <w:rsid w:val="001D7793"/>
    <w:rsid w:val="001E4F2A"/>
    <w:rsid w:val="001F4BEF"/>
    <w:rsid w:val="0020187E"/>
    <w:rsid w:val="00254344"/>
    <w:rsid w:val="00267A07"/>
    <w:rsid w:val="00280835"/>
    <w:rsid w:val="002A446D"/>
    <w:rsid w:val="002D3BBD"/>
    <w:rsid w:val="00343191"/>
    <w:rsid w:val="00357D65"/>
    <w:rsid w:val="003920DC"/>
    <w:rsid w:val="003A0981"/>
    <w:rsid w:val="003A2CCB"/>
    <w:rsid w:val="003B7002"/>
    <w:rsid w:val="003F2C81"/>
    <w:rsid w:val="00404A99"/>
    <w:rsid w:val="004214C4"/>
    <w:rsid w:val="00424013"/>
    <w:rsid w:val="004429C4"/>
    <w:rsid w:val="00443B86"/>
    <w:rsid w:val="0045247F"/>
    <w:rsid w:val="00463A0C"/>
    <w:rsid w:val="0046482B"/>
    <w:rsid w:val="00481AEF"/>
    <w:rsid w:val="00524D7D"/>
    <w:rsid w:val="005353DF"/>
    <w:rsid w:val="0056213A"/>
    <w:rsid w:val="00580B87"/>
    <w:rsid w:val="005C608E"/>
    <w:rsid w:val="00604991"/>
    <w:rsid w:val="00696225"/>
    <w:rsid w:val="006964EE"/>
    <w:rsid w:val="006A3C02"/>
    <w:rsid w:val="006A54C5"/>
    <w:rsid w:val="006B54B0"/>
    <w:rsid w:val="006C195E"/>
    <w:rsid w:val="006F07FE"/>
    <w:rsid w:val="006F5A62"/>
    <w:rsid w:val="00703FBC"/>
    <w:rsid w:val="00742310"/>
    <w:rsid w:val="00746652"/>
    <w:rsid w:val="00756386"/>
    <w:rsid w:val="00772876"/>
    <w:rsid w:val="00775A8C"/>
    <w:rsid w:val="007B2EE4"/>
    <w:rsid w:val="007F7864"/>
    <w:rsid w:val="0081412E"/>
    <w:rsid w:val="00854290"/>
    <w:rsid w:val="008A0A27"/>
    <w:rsid w:val="008C185F"/>
    <w:rsid w:val="008C76A3"/>
    <w:rsid w:val="008F2858"/>
    <w:rsid w:val="009056F4"/>
    <w:rsid w:val="00956BA7"/>
    <w:rsid w:val="00962DB9"/>
    <w:rsid w:val="009716F2"/>
    <w:rsid w:val="00972C7E"/>
    <w:rsid w:val="00983B33"/>
    <w:rsid w:val="009D4305"/>
    <w:rsid w:val="009D53D3"/>
    <w:rsid w:val="009D5570"/>
    <w:rsid w:val="009F371F"/>
    <w:rsid w:val="00A00C70"/>
    <w:rsid w:val="00A05EA9"/>
    <w:rsid w:val="00A44F3C"/>
    <w:rsid w:val="00AA59FC"/>
    <w:rsid w:val="00AA66D7"/>
    <w:rsid w:val="00AA7CF2"/>
    <w:rsid w:val="00AB5B99"/>
    <w:rsid w:val="00AB7E9E"/>
    <w:rsid w:val="00B04C7D"/>
    <w:rsid w:val="00B07208"/>
    <w:rsid w:val="00B50F16"/>
    <w:rsid w:val="00B54236"/>
    <w:rsid w:val="00B7155D"/>
    <w:rsid w:val="00B7372D"/>
    <w:rsid w:val="00B90608"/>
    <w:rsid w:val="00B96B32"/>
    <w:rsid w:val="00BA615F"/>
    <w:rsid w:val="00BB2044"/>
    <w:rsid w:val="00BE494D"/>
    <w:rsid w:val="00C11FCE"/>
    <w:rsid w:val="00C25737"/>
    <w:rsid w:val="00C27F03"/>
    <w:rsid w:val="00C83A15"/>
    <w:rsid w:val="00CC06C5"/>
    <w:rsid w:val="00CC127B"/>
    <w:rsid w:val="00CD2D46"/>
    <w:rsid w:val="00CE30FB"/>
    <w:rsid w:val="00CF35B9"/>
    <w:rsid w:val="00D32EF9"/>
    <w:rsid w:val="00D55E2C"/>
    <w:rsid w:val="00D718A3"/>
    <w:rsid w:val="00D95925"/>
    <w:rsid w:val="00DA0BDB"/>
    <w:rsid w:val="00DA37B1"/>
    <w:rsid w:val="00E0285F"/>
    <w:rsid w:val="00E0408F"/>
    <w:rsid w:val="00E062C8"/>
    <w:rsid w:val="00E41AB9"/>
    <w:rsid w:val="00E47434"/>
    <w:rsid w:val="00E53516"/>
    <w:rsid w:val="00E53CAF"/>
    <w:rsid w:val="00E62DEF"/>
    <w:rsid w:val="00E62E03"/>
    <w:rsid w:val="00E64F52"/>
    <w:rsid w:val="00E76D09"/>
    <w:rsid w:val="00EB11A7"/>
    <w:rsid w:val="00EC2474"/>
    <w:rsid w:val="00ED1D69"/>
    <w:rsid w:val="00ED60EF"/>
    <w:rsid w:val="00F01965"/>
    <w:rsid w:val="00F3144C"/>
    <w:rsid w:val="00F4429B"/>
    <w:rsid w:val="00F45317"/>
    <w:rsid w:val="00FD248F"/>
    <w:rsid w:val="00FE026F"/>
    <w:rsid w:val="00FE69A3"/>
    <w:rsid w:val="00FF3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547D1"/>
  <w15:docId w15:val="{B4EBC93E-5E6E-4527-97C0-79EB6344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hd w:val="clear" w:color="auto" w:fill="FFFFFF"/>
      <w:spacing w:line="340" w:lineRule="atLeast"/>
    </w:pPr>
    <w:rPr>
      <w:color w:val="4A4A4A"/>
      <w:shd w:val="clear" w:color="auto" w:fill="FFFFFF"/>
    </w:rPr>
  </w:style>
  <w:style w:type="paragraph" w:customStyle="1" w:styleId="divdocumentdivfirstsection">
    <w:name w:val="div_document_div_firstsection"/>
    <w:basedOn w:val="Normal"/>
  </w:style>
  <w:style w:type="character" w:customStyle="1" w:styleId="monogram">
    <w:name w:val="monogram"/>
    <w:basedOn w:val="DefaultParagraphFont"/>
  </w:style>
  <w:style w:type="character" w:customStyle="1" w:styleId="divname">
    <w:name w:val="div_name"/>
    <w:basedOn w:val="div"/>
    <w:rPr>
      <w:caps/>
      <w:sz w:val="76"/>
      <w:szCs w:val="76"/>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character" w:customStyle="1" w:styleId="divdocumentdivparagraphCharacter">
    <w:name w:val="div_document_div_paragraph Character"/>
    <w:basedOn w:val="DefaultParagraphFont"/>
  </w:style>
  <w:style w:type="paragraph" w:customStyle="1" w:styleId="divaddress">
    <w:name w:val="div_address"/>
    <w:basedOn w:val="divParagraph"/>
    <w:pPr>
      <w:pBdr>
        <w:bottom w:val="none" w:sz="0" w:space="15" w:color="auto"/>
      </w:pBdr>
      <w:spacing w:line="340" w:lineRule="atLeast"/>
    </w:pPr>
    <w:rPr>
      <w:rFonts w:ascii="Tahoma" w:eastAsia="Tahoma" w:hAnsi="Tahoma" w:cs="Tahoma"/>
      <w:sz w:val="22"/>
      <w:szCs w:val="22"/>
    </w:rPr>
  </w:style>
  <w:style w:type="character" w:customStyle="1" w:styleId="adrsSprt">
    <w:name w:val="adrsSprt"/>
    <w:basedOn w:val="DefaultParagraphFont"/>
  </w:style>
  <w:style w:type="character" w:customStyle="1" w:styleId="adrsSprtadrsSprt">
    <w:name w:val="adrsSprt + adrsSprt"/>
    <w:basedOn w:val="DefaultParagraphFont"/>
    <w:rPr>
      <w:vanish/>
    </w:rPr>
  </w:style>
  <w:style w:type="table" w:customStyle="1" w:styleId="divdocumentdivSECTIONCNTC">
    <w:name w:val="div_document_div_SECTION_CNTC"/>
    <w:basedOn w:val="TableNormal"/>
    <w:tblPr/>
  </w:style>
  <w:style w:type="paragraph" w:customStyle="1" w:styleId="divdocumentsection">
    <w:name w:val="div_document_section"/>
    <w:basedOn w:val="Normal"/>
  </w:style>
  <w:style w:type="paragraph" w:customStyle="1" w:styleId="border">
    <w:name w:val="border"/>
    <w:basedOn w:val="Normal"/>
    <w:pPr>
      <w:pBdr>
        <w:top w:val="single" w:sz="8" w:space="0" w:color="DADADA"/>
      </w:pBdr>
      <w:spacing w:line="0" w:lineRule="atLeast"/>
    </w:pPr>
    <w:rPr>
      <w:sz w:val="0"/>
      <w:szCs w:val="0"/>
    </w:rPr>
  </w:style>
  <w:style w:type="character" w:customStyle="1" w:styleId="divdocumentheading">
    <w:name w:val="div_document_heading"/>
    <w:basedOn w:val="DefaultParagraphFont"/>
  </w:style>
  <w:style w:type="paragraph" w:customStyle="1" w:styleId="divdocumentdivsectiontitle">
    <w:name w:val="div_document_div_sectiontitle"/>
    <w:basedOn w:val="Normal"/>
    <w:pPr>
      <w:spacing w:line="400" w:lineRule="atLeast"/>
    </w:pPr>
    <w:rPr>
      <w:color w:val="4A4A4A"/>
      <w:sz w:val="32"/>
      <w:szCs w:val="32"/>
    </w:rPr>
  </w:style>
  <w:style w:type="character" w:customStyle="1" w:styleId="divdocumentdivsectiontitleCharacter">
    <w:name w:val="div_document_div_sectiontitle Character"/>
    <w:basedOn w:val="DefaultParagraphFont"/>
    <w:rPr>
      <w:color w:val="4A4A4A"/>
      <w:sz w:val="32"/>
      <w:szCs w:val="32"/>
    </w:rPr>
  </w:style>
  <w:style w:type="character" w:customStyle="1" w:styleId="divdocumentsectionbody">
    <w:name w:val="div_document_sectionbody"/>
    <w:basedOn w:val="DefaultParagraphFont"/>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style>
  <w:style w:type="paragraph" w:customStyle="1" w:styleId="p">
    <w:name w:val="p"/>
    <w:basedOn w:val="Normal"/>
  </w:style>
  <w:style w:type="table" w:customStyle="1" w:styleId="divdocumentdivsectiontable">
    <w:name w:val="div_document_div_sectiontable"/>
    <w:basedOn w:val="TableNormal"/>
    <w:tblPr/>
  </w:style>
  <w:style w:type="character" w:customStyle="1" w:styleId="jobWrapper">
    <w:name w:val="jobWrapper"/>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table" w:customStyle="1" w:styleId="datesTable">
    <w:name w:val="datesTable"/>
    <w:basedOn w:val="TableNormal"/>
    <w:tbl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ulli">
    <w:name w:val="div_document_ul_li"/>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degree">
    <w:name w:val="degree"/>
    <w:basedOn w:val="DefaultParagraphFont"/>
    <w:rPr>
      <w:b/>
      <w:bCs/>
    </w:rPr>
  </w:style>
  <w:style w:type="paragraph" w:styleId="Header">
    <w:name w:val="header"/>
    <w:basedOn w:val="Normal"/>
    <w:link w:val="HeaderChar"/>
    <w:uiPriority w:val="99"/>
    <w:unhideWhenUsed/>
    <w:rsid w:val="005C608E"/>
    <w:pPr>
      <w:tabs>
        <w:tab w:val="center" w:pos="4680"/>
        <w:tab w:val="right" w:pos="9360"/>
      </w:tabs>
      <w:spacing w:line="240" w:lineRule="auto"/>
    </w:pPr>
  </w:style>
  <w:style w:type="character" w:customStyle="1" w:styleId="HeaderChar">
    <w:name w:val="Header Char"/>
    <w:basedOn w:val="DefaultParagraphFont"/>
    <w:link w:val="Header"/>
    <w:uiPriority w:val="99"/>
    <w:rsid w:val="005C608E"/>
    <w:rPr>
      <w:sz w:val="24"/>
      <w:szCs w:val="24"/>
    </w:rPr>
  </w:style>
  <w:style w:type="paragraph" w:styleId="Footer">
    <w:name w:val="footer"/>
    <w:basedOn w:val="Normal"/>
    <w:link w:val="FooterChar"/>
    <w:uiPriority w:val="99"/>
    <w:unhideWhenUsed/>
    <w:rsid w:val="005C608E"/>
    <w:pPr>
      <w:tabs>
        <w:tab w:val="center" w:pos="4680"/>
        <w:tab w:val="right" w:pos="9360"/>
      </w:tabs>
      <w:spacing w:line="240" w:lineRule="auto"/>
    </w:pPr>
  </w:style>
  <w:style w:type="character" w:customStyle="1" w:styleId="FooterChar">
    <w:name w:val="Footer Char"/>
    <w:basedOn w:val="DefaultParagraphFont"/>
    <w:link w:val="Footer"/>
    <w:uiPriority w:val="99"/>
    <w:rsid w:val="005C60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SAAD SAIYED</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 SAIYED</dc:title>
  <dc:creator>Saad Saiyed</dc:creator>
  <cp:lastModifiedBy>Saad Saiyed</cp:lastModifiedBy>
  <cp:revision>136</cp:revision>
  <dcterms:created xsi:type="dcterms:W3CDTF">2021-11-01T23:51:00Z</dcterms:created>
  <dcterms:modified xsi:type="dcterms:W3CDTF">2021-11-02T02:40:00Z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YDsAAB+LCAAAAAAABAAdm8W2q0oURT+IBm5N3N3pAcHd5evfua+TVkZIFbXXmnOEkDhHMywOo4hAcgyHQrSAIBRDCwTDiRjFbAAQlbG/c7HnwTLQWveubUsdCHGNg1jlj4kxSFzZqpLgV7WjHx6+IAU8hl6/YITR0lGiwUatB2uB0icvmii79itjScYQ/3KjsciFOYe0VfxZxSrN7hWuLyI8tYl2bLHGhutYBxSdtzgvJ3QWdxPMXNiMPqpf0TB</vt:lpwstr>
  </property>
  <property fmtid="{D5CDD505-2E9C-101B-9397-08002B2CF9AE}" pid="3" name="x1ye=1">
    <vt:lpwstr>eVqdzwpvJGWohvfa9Pkx7YtbgOXpJVZQThI286GJBnNfIqkucnFFRl1292GNiuBVT7Z2+NmYZpJ1SRaFmqFazcKltba+FUDvPmMC5nhQ2JhmRp9wcRZtfYYBoarJ4wItwo9OPorXaz+PL44lzJ2hBEiNRX26rpPWgH56Em42IqPzyrhiN/GTpznDc+TdxzESpP15Gdnr2QEGDgjGh2agFoje2qde7mnz7gOylJjdONVmzcGbSHITMZluF41i8nz</vt:lpwstr>
  </property>
  <property fmtid="{D5CDD505-2E9C-101B-9397-08002B2CF9AE}" pid="4" name="x1ye=10">
    <vt:lpwstr>3w23oxNQqWzjmJAWEJrDwCnVpxS7Ak/FUAzlM0InaCzGHFQP9FsZp/z/49t7m0xrlCjqNEyFI/PS133XZkjlHTs9Kwuo6WmB/P58uV5IjUrn1bYFQ8SmOHZOEQXDrVAr3HTvmk05cHAfhLcxhczX1kC9NKAttR620ATiuyNnSvm7+bonjS0JG04w8/7HgNZMUGOOZpkQ2yeJMqn5FDlGk90HgzdFXpA4HfDQR1FIZoXh1yoRyC4oKFzpVS1kX0C</vt:lpwstr>
  </property>
  <property fmtid="{D5CDD505-2E9C-101B-9397-08002B2CF9AE}" pid="5" name="x1ye=11">
    <vt:lpwstr>mq4Qwb2mjB5SV/D5Lx/JjnqgTEf9FUUX9KfP4UfUAhtnw5juVx2rLAyZOBQwryo3Y2l9A9nA+3vKD6Z4dpMYxbzsixpdrAPXZhw4L2jQM9x30/2iqCQImqcmPDqHt72QSCJYkQ7BhB0qYKWPeI7sti1o7DEV+U6wP7BBpfSZ4gNHRu9GLXohbBVPw1LQTVVzfTRZuB1D+SgS+8J/5o9SR0aAZG/y4drj7hkT0NCu9KiR0H+eKTinCnJm5kkJfVb</vt:lpwstr>
  </property>
  <property fmtid="{D5CDD505-2E9C-101B-9397-08002B2CF9AE}" pid="6" name="x1ye=12">
    <vt:lpwstr>+s0DA9kxwRKi4ojenGRRIl4aaj9gZZIr/zr4NsSMjClWq0iNUs0W3RAZJWykYBTlMGh/R6Pcpxk9cMEVRy7qAzCftL9PWwtruiqIhlZZwUDayXjIMkTRytLeTFSBbM78/BQjBZ644mIL5EbpuZDkV2I1T7gHmhsoV/8Wm1dQccwoM5vvTJ6drJd/0z5/Ag4BsFIP4spm5ogkUN7YquqQpRgk8fiU8mdnh7iqF8Au6XNNMBLpf1luFa4l56G7Pi0</vt:lpwstr>
  </property>
  <property fmtid="{D5CDD505-2E9C-101B-9397-08002B2CF9AE}" pid="7" name="x1ye=13">
    <vt:lpwstr>Lun4aCpA4G7lnfNUxcC7d2W0xSs6wNNChlTCv1cyprfdPitiR/R2ocHEf7NDXpvmuTb9eYP94ncGiwpqf41rN20cTRF9o/5xooqFGSG/RKeZ2nwoMtp4fIGW2TX9WsEfkj2oalIeBVaAUU2YFTN1mEpZCqhGNn0Tct5IHf52GnH4hmelRVDTLDQLNPGHu5CXLGV2DVPeYQ1P9y4CHl+xEwwEX5Jjt+G7ijBmCPZ4HYcHD+OUklrOhatiTMoX94c</vt:lpwstr>
  </property>
  <property fmtid="{D5CDD505-2E9C-101B-9397-08002B2CF9AE}" pid="8" name="x1ye=14">
    <vt:lpwstr>wbrlQP2svwmdk2ddZtTuX9x6DqRaA1JudGJz+Z7D9lYVgp8qyJ5eLkMzz4p9BDmoF4MiM6U/kIBIW8Iwd/ARIE7JONJgRTqC3m2CGPdz2U3G8Ru/OhM44S9j/ZkavMvaJm/RUdl2a3Ue7BTDOvW3cCg6tCXI34otKusaV0DsEBHaxHGMKDXmY8nG7bcy66g/0ElXn7hiDDdnxPnbp9b5Ce3bFx9ilq3DcakDQEJAsDgUVsbpiQJL6xVK7aIvWp8</vt:lpwstr>
  </property>
  <property fmtid="{D5CDD505-2E9C-101B-9397-08002B2CF9AE}" pid="9" name="x1ye=15">
    <vt:lpwstr>W9/J56hdZL/q6x6Dfu9LimexjjKm4l9bF4C73xwFM2Lwmph4jzdsFlpCFLprP8Ck30LeYxdqhP2q4PwIRU2CnlZaCDl+DoGr833I9s21rfhQNSQLl4RCTZzyqSA/XeB/WZsHnebBK+0eKDlDGGChBBSfa8dpO6RAyfDlFriAu6FsHqCzkMKkMf2YGOQwwPXK9DMuK6qY9btP953YclhWHXyGHu+CHCcNcdyQWXaTdo4Vt2IDxL6oG75IoRO1pxn</vt:lpwstr>
  </property>
  <property fmtid="{D5CDD505-2E9C-101B-9397-08002B2CF9AE}" pid="10" name="x1ye=16">
    <vt:lpwstr>tzeRGKle/cESWuRtn8nwfrMGFLpAwgQmbIvkkAaUFtxflozWUu3Us3S7bd6lGakZMUtPr3soqYrGUWC7+dcqJrUSf7RehmXITM0XMOVx4quyj7/Zk4Eq9SWzHTcFUTC1RD5GOBugVwt+qOPzB/ZzbbkUCpFslCOPcpVcCxOmbXrkxf4igLJ30raK1v1BSr1y9kwcxx86w0sn6QEYaY44/Dh1VsCI8w5Fp4HRqD3mFQMfAu64Gf+4mlYs8PCXXqO</vt:lpwstr>
  </property>
  <property fmtid="{D5CDD505-2E9C-101B-9397-08002B2CF9AE}" pid="11" name="x1ye=17">
    <vt:lpwstr>oL0UqyPOx52FLLgFp1vYPOcV4IaUF5vor4+XeQN2xrDCC827nZyjGXXb5C1emrsJvU0k9sumyuk/ms0RKwCwASKJtreYC9yoej6/lJfiStKwWQngbrQ5L+rCl2rAzGKAcQzcAS3OMKh+CkcZy9SUNSYBG5B44jNJLAAlHDU26DGKcd8J6tZ3uIGWkAzJ0h47mz3B1gR1EeW8NfITij9/BOfa4o6TTqU1UhNCuzzGQ2zLJDUXpYKBmzH0KINil7s</vt:lpwstr>
  </property>
  <property fmtid="{D5CDD505-2E9C-101B-9397-08002B2CF9AE}" pid="12" name="x1ye=18">
    <vt:lpwstr>8RnOIAsDMfxkgOl1YOH5YH3L/393HUWeimISfSN7MuC0GcrPEteBN0Onzkc1GxoT8gu7Jst27sXpRQ12XIB6K3H3xrqz0FRtGTT6uMtVDgFeHxL8RfXqVNboCnybEbqEmEjrdCZQ3LMhuY/R71T+R8zku0Alf+TmSgaX5aS2LQ4cIvHpxf+0227aKNZtW0svJ6Iv6UnqcmhwqZX1BqvrkkBt5d9M6Ahna/F/ui7eJBjnI7ZxgKfw1fTLfY/O0Kf</vt:lpwstr>
  </property>
  <property fmtid="{D5CDD505-2E9C-101B-9397-08002B2CF9AE}" pid="13" name="x1ye=19">
    <vt:lpwstr>yWPjtEr5A7dhl/xmXkAq5dGxpcrLF9c9n3y785ULm44R3zSyqKsiqzjR7LRXPQ7jHTfrLZGoWq0Qmos5fV52Z6lo277rPj+pg6Z7fYPzSKPf6SeLi8j557Eu05WCr7et9j6SIGpTX9nmYb9+ohCppt/UPArgIVQ+IXjpeTu3ywh4hDZI7I7rJCkmt9bJYq4hVzXKHl10nlgNQpZnrbIg6KozocGmVXDoLmG+QVf8J6t/A0WdRFitLYdIhPf/UP2</vt:lpwstr>
  </property>
  <property fmtid="{D5CDD505-2E9C-101B-9397-08002B2CF9AE}" pid="14" name="x1ye=2">
    <vt:lpwstr>N2mOMOUJoGtAxDuBWreEAx8e4abTQQBg3cttCHeUr4YD/++Y9iYSQZGRITrlVS5suxn6b5i7ICO0Vu0rhw5EEbvJpzsxenPaUVANq0x+smMlQrOV3rM4QQ5PCe1yd1a0mtWh35s7YoWNQgylwyUBe2btey8cliTapyGnVJ/UJDq2S9Ns3sqdNjbzd0G9hvTRe+lH5BRl7joxL0AYDYCrRjElwj8pMNCtmyKBywcLHCfWDjkV7CTc9ONQ7gqcdbZ</vt:lpwstr>
  </property>
  <property fmtid="{D5CDD505-2E9C-101B-9397-08002B2CF9AE}" pid="15" name="x1ye=20">
    <vt:lpwstr>3VjB5TSA+I9/r28Sh6j8aIokF6a3IloSpsF9mJ4TusG82NN5vAY/s1hZh+0wBAxrAw0o6fr1DQQy1PTrkzL4mSD/AIcRDTP4XQtdq5C94WUsoc2jsaZ8pGWoPFixDXcKi1dFjVPfAQYOIPHV2rPDO7xEgBQStM6ammEerU5WZilAPowLj330d9faoE5QohF4kxcN+a89sWhY0TLFZ24frTyJtUKlf42cOeF3EtgCmTJsGCfX5nOc0hIihfxpqSw</vt:lpwstr>
  </property>
  <property fmtid="{D5CDD505-2E9C-101B-9397-08002B2CF9AE}" pid="16" name="x1ye=21">
    <vt:lpwstr>DFlBVP6YdNfWT9Hd6xvJRET9gQXszJrUrsju7bP5YZmZ378ywUxkpTYX4dHn/iOmPoyB8P1DRIar+TSjOdMSdVV+Z6yLX2QGgQqZs0iNl0dV7QnCmAfUCOdUbBm3FeJg1y+CmSa0uvUgKj4jMNsffp2l/9ork6fdstSsFaLPX+WPGfwtxirt98x7Y6dOod8I3vRXv7NM6SaMMgHJ9x1KWO3uDEkpXF8QhsRoXh5346gLHSeZ4EggXREQabfj+DP</vt:lpwstr>
  </property>
  <property fmtid="{D5CDD505-2E9C-101B-9397-08002B2CF9AE}" pid="17" name="x1ye=22">
    <vt:lpwstr>X8fqxuN8iftshLrZ/B0s1wugPgi+4as24kKnkzmLFs3I9pLutRltpQfu0FQH0UwVSK/1t5qd66LJj8WtyC3rOYbHH3mfwyp+rkMK7bbHyz6dzEn2wL2Ic3HMOCagUn/mzbBmsT8l/pal0NZGDMTIIs1D1wa7YXYpO0t4G8NT72J6jCTwoyutpWuA4H5tXr3Cy/nDyt92drA0KEFaTBdNkJP59MKzQQkRstS3I97O/HmJ58z3+GINZ/+VeLNgDRU</vt:lpwstr>
  </property>
  <property fmtid="{D5CDD505-2E9C-101B-9397-08002B2CF9AE}" pid="18" name="x1ye=23">
    <vt:lpwstr>9y5betsqX0VsDwlgKjSmxdNWLBSLUYrNfWeZ60/HS1qldzAaffMgUBrZfYLR5wPEnpYLnWsycumPy/+6v0reiOfq7mF6+fAxOVEOu/tqqpVSupHPGQ0Uu7zZAtjqLt55/KdvQC06JZXfITXS8wt/1wTsBXAD/oBNgW/QBOgUyY+bWovTnHSQ7zWluRB3SPNpTDAi99+Lh8k2ye/z4gnveOdluh4cBGnsaz5bFcngTjfjzixYhrDUySCzy0NNHqv</vt:lpwstr>
  </property>
  <property fmtid="{D5CDD505-2E9C-101B-9397-08002B2CF9AE}" pid="19" name="x1ye=24">
    <vt:lpwstr>8Qaj2yLOBrYKzklaofg4aA1wvjho7Vzj6lC76C9X4P9MKdaWh8xLc1Zu3ZtR0wK4UD2meLKxhJmhm2JTc9TsQfOUBvoiGuBukh0sSYu3P+1F4ffWDRQinguc4PY2QTYP5ZMacDabGl2pPs7Gt3jcnUWHvR34q7LaXS137RbnTZyW0SA4pr24g+c5k2tRESqwqs99gh9WwfQjK+aPoAg6a4tIzthGL8iYLyYMRkxNlX3Ob9h+nhSbh7k1BD3KGJy</vt:lpwstr>
  </property>
  <property fmtid="{D5CDD505-2E9C-101B-9397-08002B2CF9AE}" pid="20" name="x1ye=25">
    <vt:lpwstr>/yhrbUxDeGJxbMuKOAUybgF/J6qt5pcxjGn9xge3Olf2WcAJQd4FXuXX98Jl2eQ4o6yflVmK8VQCIjaqRfYrbJJ59/l7DixI99hJ+oxrIRAMWbdX9/g5ICP1F2w9ac+ACWe+X0P6y8AQfn1QbjI30/OkzknSzGUgPS/RL2TfNBnnMH7FIy2VpmWreJIMqcpKYattHF5BH4xJaA9pUE7GXDa8bpqzCuHa80hvA4E+rf2uOqd4fnLgSNSRZjPxJbx</vt:lpwstr>
  </property>
  <property fmtid="{D5CDD505-2E9C-101B-9397-08002B2CF9AE}" pid="21" name="x1ye=26">
    <vt:lpwstr>SxmON4Qa7EzKeIPjf96uSHh2SzwiL1UgqDrMnvKf5AyhNfKf1jGQdyk5XuKq35wSpofBEor97j9uundNxQ8DIcVljrm3+aHSaGqUNeUMCv9IsxhEcn0BzVOuk0raKdNkuzCJN/zly6lhYcZoPSoe0GwTFHuMMrEvgG0P03kpRe4llKIAixb7oTr1vpgFzxUNgZQSf3dxysVmTtXBHdef8xtpC7iS/0ADc9ZJ0nS7kdVMvRpFoVYtCg+dTHu7xyS</vt:lpwstr>
  </property>
  <property fmtid="{D5CDD505-2E9C-101B-9397-08002B2CF9AE}" pid="22" name="x1ye=27">
    <vt:lpwstr>HTdn0mG6uP6HJgymoejeyGdOtlQ8tnC7YZ549jgf/51/+YfNZsRPo+gxeenS/HMzjFEw3UnU4i853v5z24Cv+p7/0YthuVHiIfrSeUiXLeVkhDOYWVVbLwjsHItiDCsxyg8yuQvUkuLl1wHokVd9CsFqD1PdOlC7FsAkgbL5UTXAm6wdKU5bY4kZOvRgiUgXdGSb9VGqr4noI4r+YJ4MhzCACEViKZhOd3a11bxyTPE23KwSsc4Y0dzRh/mOSit</vt:lpwstr>
  </property>
  <property fmtid="{D5CDD505-2E9C-101B-9397-08002B2CF9AE}" pid="23" name="x1ye=28">
    <vt:lpwstr>3tdTPGibkcDJCdoYepO039g/Z2fhRRJSgqbx7RtBl1sdT+79VqjnyEe0X7Rel5rMwBMxEvdmOKfjmT/cfTLzrx5JEZZGN1fjpz+FwIqdGPKxz56KUB0cr1UQJmLccjwQLPY51HCw8oRgDfF7COmMidTw5FDxtpPALHjd0fLw4a395xOjeR/X0Gx99vbNv8V2LjiwdiBU4zp5dXfYlWYkl4T6TpTGPsBinAW623qzbpcTSd7IugOD6heYwHoSoZU</vt:lpwstr>
  </property>
  <property fmtid="{D5CDD505-2E9C-101B-9397-08002B2CF9AE}" pid="24" name="x1ye=29">
    <vt:lpwstr>0BjAg0anBGjUVP9Q24WUagiOTEqB+uzaLI7NKYCrvqqxaTJZGS0EaxuNRz6odJT3sWx3EmcH9tSCPBMC6P7yovzExNZhLX6bWBsQIJ4EM9DEF2K/gqGrPsOHP8pOBekw4tL2pZAsCCRTW0iZcRCsPwwpQpIPtSn6n+oTRSs1ctx0iRY0bHf9GdKWQvDi9wUWrqg8+O0u2YfkyeUSB0rEnb2rZlhc5dKwnx2CwB1rdM3ej4DZYTxBFO84A5AItaw</vt:lpwstr>
  </property>
  <property fmtid="{D5CDD505-2E9C-101B-9397-08002B2CF9AE}" pid="25" name="x1ye=3">
    <vt:lpwstr>D3d/bnPy17KUzLB+ve9Qod1JbUNXPniRAaI7COb+pvUzn2GEAEKkXyPcMjSCS9kbeYJ4VDyVCT+Ys6BtVWgv/he3sHtCo9Bsx8S9AWewl2MdjEyuarsQlUIXrZehKh3K50/Sa18Wqmr/wCiIU6Fgj+w9+vbnLeq9VEzkX0TdUBQaELtXgGhRByHBrvk/rBXz7E6yNuKjUTnrUrNbULerNGvpXa+eoiVLM5wxbIfXe5j7Web3GOaO40cv0zoSqjQ</vt:lpwstr>
  </property>
  <property fmtid="{D5CDD505-2E9C-101B-9397-08002B2CF9AE}" pid="26" name="x1ye=30">
    <vt:lpwstr>u0KAB5DCUeL6yvjPCjnSwBj/aRJw3D+p0WMH816xTnA2HKHwYvbmD6wXprMBlWfwV4i/QfauXD97wrUyg41vF/I/dH3hZkDRd0nk0p+fikKZO2wkH4lKyQv8PmKgQL+zoEcG3D0ueuoFnqYJu4+pyjqQOiGbQDbB56evASxDry6q31N080BqHRsPPvo8dxPW8qS/q6hCmYZb3UkqM1YqsXIzK1aiNyXMLMVZvNpcDbNePv4z6cCoz2sgR/VchLW</vt:lpwstr>
  </property>
  <property fmtid="{D5CDD505-2E9C-101B-9397-08002B2CF9AE}" pid="27" name="x1ye=31">
    <vt:lpwstr>1M0dpTsu1W4oEzG1MD/dDShTnKB55SAlB4uVCtcOXd914XTy9xa/5hnj8liteov9vehSq8f+KcOxvmTKePm0jpt6Yn0ZevkKej6E+Moo0cPhqnFQNP6CIDX65dkkyoUJHY2zQAsMLsG4MDfJgAHJwecfP11c1gMQ4k8tqqGxiKvT0V7bRCYkX6EiHQQrdyxOIELpN7uaNP18xGScoU3+JL3qwqzyWxgwuXN/ezxbBmUCtVo2R6O2FIIS91Ftsw7</vt:lpwstr>
  </property>
  <property fmtid="{D5CDD505-2E9C-101B-9397-08002B2CF9AE}" pid="28" name="x1ye=32">
    <vt:lpwstr>KFE7c50aOSg/NjSbi6zv/YZ+hZhfNb9M39rWqmbWUdWJ5KQGgGFSzK+sjxpF4PcP3foeFbwRCvTDVxB1/8ha9DXxZlS+46PFNGM7HWe65oeUgdU+TG7yGxAHC4sWH13MQM7HY3tytXUnQtTfNgGTBycXmB2dZPV8109hgO3FT2ATQ6pn2DVNmBCt5ZfcKk7uFpGiIA2LuF8wnjnZmzavO09GH68KLNqdsMcOuXO20fNzRUs9+6wEtDzfHti8v2A</vt:lpwstr>
  </property>
  <property fmtid="{D5CDD505-2E9C-101B-9397-08002B2CF9AE}" pid="29" name="x1ye=33">
    <vt:lpwstr>LSLmz5LW2pGw9nr8rcXNZIVz+IJ6IwXchTLkw4rClPMMeJo3e+5SrZxG+N/WW89TBY+HogLI1EfF+LCwTTIZmiR1eT6AwVXV5BiFWm2u9TervcIW7+rHlS3STPeqpuDDgHRIl/HfcpFxxfv7a+C73QAy2/HrNrD4nHKNT53z+xr3ipr3v2hFxgbM/g4RaLvoh5sRhIjMpOpvzYGTVsDGpL4dGSEwYX1HsLIKG4ZkuUmOWY9cNgJPO5+dNm0Y114</vt:lpwstr>
  </property>
  <property fmtid="{D5CDD505-2E9C-101B-9397-08002B2CF9AE}" pid="30" name="x1ye=34">
    <vt:lpwstr>8Q04TjmSWrLhbZid7f/jpSpwYSvEaa6c1CMGmTbsTm+suZA+P+TIBnnEESfXIBRNbcHb15kNMwWhIXAApPMTYyz6mi5WUTKqYYqho5e+9aIJpPOUKFtGzroGQ07UDHH98tX5W9yFMKSJab95U1UZABxJB+MQAWl8El6LIfg0cuWpnqJbZwpCi2HhoNJtkfog2GDnP0wOrG92pAMySdmsr0TL860ObcemkAX9hTWhD6RJuuMwU4wqX9YdXfO9MFg</vt:lpwstr>
  </property>
  <property fmtid="{D5CDD505-2E9C-101B-9397-08002B2CF9AE}" pid="31" name="x1ye=35">
    <vt:lpwstr>4pcoapV+O2+C3rLbWrvX2vJIi6ThKvsnt1PkBUi/XSCovMCDwhQEaKrecDI2ELiHWjPozowF2Od2/glBeZbr7CdaebsfJVcO1QLvFaaODcovNthZoubWQrF85LQbBH6AikGM56V31Oc/q43MQKLZM4SpW64ZsdKbPT6y1V4n8eHajVqhZcaoSNd26r3h+O7iIcek/vAkBBcwl1/TAsDTVTbfy/YrF+/hiRqsM/IubHh0rrODcrGGDUTsheDhJIG</vt:lpwstr>
  </property>
  <property fmtid="{D5CDD505-2E9C-101B-9397-08002B2CF9AE}" pid="32" name="x1ye=36">
    <vt:lpwstr>JtHsb+Lelmv1gomb8S6ekcvyBvM644qfTmytyk9uWEuRx4GJ00bRckOLRt4Vki7zPwXQKPt358YjGcjatniQEMvJ9uCcHdSlCRSjvjdk98oWkiLxA72uWPRsYTnhKvFE7Dup1dD6Q5jKWWDVwAu3eQe2kQ0nHX/L0OGzOofiuGCUj7ixk60Wz/HxLYDfOV3i36G6mIzlCGap7Oyb/R5mLyQh4xUxan3YSFNRE7iGkp9Kn3qmXuDF4GuPGnCmVQF</vt:lpwstr>
  </property>
  <property fmtid="{D5CDD505-2E9C-101B-9397-08002B2CF9AE}" pid="33" name="x1ye=37">
    <vt:lpwstr>UeHwWSDXr/60Mtm6u6i6oKrwh653joJBx5dI/sWoc7tM/vNPTKRjfD1XgHX2PFvNkqZiun1uWh5JsxkNm4zPAR0lVpfobE01TKUIsDMBB/lDAQ3sNjk42gSHdkAk3eTSAG6iuyy3+r6cmxhEN/Jvpl76NMgzRZJS1QiJhgx3z3dPtizcK05+DjdhytBeH2hvUkyIMkx+Tglt+c07d119dzY6G/GrGJ7Fmm4VwVnx+mLEk2/hxPRbUpKRP0+LlUZ</vt:lpwstr>
  </property>
  <property fmtid="{D5CDD505-2E9C-101B-9397-08002B2CF9AE}" pid="34" name="x1ye=38">
    <vt:lpwstr>dzCt5jqvACHxKujBFxxUJqBIJQSKb8a2dLVx6qSV+MRdnA794hkZ3hZ0yauDE3paqBjYj5LUyC89xI4X4iD+6+WM0IWpsVRD2dgtx7VRCC6bI3Vb3qO1qyCk6p7ieVjkQJgdysKAHblhVUJEZ6AKb4+cccS2suC0nkv4aBYPini6Q2gUZQfwHXEM+YAXI8Lfz9bUKZ3+z12ClmSG0N73/bT74Uc5Vu7dKUfyQkqRgZJXdjVaFs5kuQhxRxMA7p6</vt:lpwstr>
  </property>
  <property fmtid="{D5CDD505-2E9C-101B-9397-08002B2CF9AE}" pid="35" name="x1ye=39">
    <vt:lpwstr>3HdLRiWThdcBBU64De5gR6dOBXInXpB/OdV4ErAGZdjQVI4f0bU7RYD+T8ksJP3h2mz29CNRRJxVP+h6DdwA6lzhL9G5Bv08ojXMNJqdsIi/lKlPnPdCaub7B+YFfmEPC2SW+hfbjJxqLuOPTeC15650GKj4uPpn8cxwHYpJLkgLR3zQsqH1Z8L7OU+DT7vCzEo5kEWUjofIXkoXmG7T7hGlUh4ri+3Mx8Fd6KZnpjmloNsMootEtnsY8EFqdn4</vt:lpwstr>
  </property>
  <property fmtid="{D5CDD505-2E9C-101B-9397-08002B2CF9AE}" pid="36" name="x1ye=4">
    <vt:lpwstr>XVIYT/PNE846gNZAQdvJVDjZh8w1iVVyBruzq4WsmeGV0JfOPI1HkGH+cyeLs4QrjhNjxWxswZCcfatZD/Ooon7DrwVSzWlMfYYYNsuUVyKqdVlv3UKtuLJ7Y+050DYR5w4aDZIYs1kZk8BzAV9MjmFYtJNd6VgiGYQXn3IYERx1QhArDjZyMacPwQkfEwV0GwQP3P1cr3ugSU/n8nlzqC2Bb2wJXHjuxcOcumbi6tc57DIY9Wc9w+8OnfmU2q5</vt:lpwstr>
  </property>
  <property fmtid="{D5CDD505-2E9C-101B-9397-08002B2CF9AE}" pid="37" name="x1ye=40">
    <vt:lpwstr>TQU9/bS4SOC/ZKy1lUlOCw54jNHBN22LAdAZLnwrPWgxCXuSwCoQx3I2SLmKYn0IBAAJVjTB2LSMv3QJKc2NcoZ9M3nvekiK07NkQFdUtZNz8BSxPnfJ4wilr6PLbC/b0Y6nfzWVZd/kCkidE98uvibC87oAkRfnY04ZSxRTAp/2B8qN+Cu0Go1xLQKWfn1nWJ20z6n1spG/Smo3BT226UTvkMbdeeYBMjjPJ875JD4LSJXP7dwCE5+dZIUUZPV</vt:lpwstr>
  </property>
  <property fmtid="{D5CDD505-2E9C-101B-9397-08002B2CF9AE}" pid="38" name="x1ye=41">
    <vt:lpwstr>HqORJmmNe897L5Tlth+NLIJus0W8gaIJ6OhtENHkK2pWm0Sx6k1J0eeSKQShLsUnzKo+MXARnEjIwRpXqngWeW1/8+G+etCG+iQ76aSYKI0DVj4Nq+rC7nr9YIjflKewVNr+2PivF2aqIcEvwuhCWEqNQkRiQCDZzKXZaJJ5Fwe/Js36WcMTm7hV6ixBv7B5wgw4NU2fGbN4NzBJErofnyMW9yjbLqBLQ3ub8IdLE9vsdgNMrTs9cHPcyXJT9De</vt:lpwstr>
  </property>
  <property fmtid="{D5CDD505-2E9C-101B-9397-08002B2CF9AE}" pid="39" name="x1ye=42">
    <vt:lpwstr>bx84JRx+qba2Dp16ARI0OS93XQu7Y6EfhZIQMENz5HOVAlt262y0RYbS+KsS7HQKTJ6upAqxU02DxFRu4ooDeTkJbEoVArLz7E5RBTLKBrED0wsJBH7Ja7Ja5b74FNYn/+aLRsR3DNWOIMSTfNkaoyZ6GgfM1MafC+SfxovoBw/vWoHPYB+4zD30EaonD8fYv7L7677wzVgvPKl7dJR/kD+PFtIKNQoMNIigaEiB/CNvvUyCRHOl2okkUoGZ2O5</vt:lpwstr>
  </property>
  <property fmtid="{D5CDD505-2E9C-101B-9397-08002B2CF9AE}" pid="40" name="x1ye=43">
    <vt:lpwstr>i8VN5PzoDxvOnw9407Oz/QOPBBE+8UQB0bz3YJ1ev3gyFi4XYUof3/YR+cch7oDj5yEHb5wL/a9RRjElm2k6DdL3vm/bP+D/kCa+51VZurJpW0XfvxFi1eP1XLooTG56n/zLXSsnEfseJCTHkD9YE7LIxuN2wGAg7f6mmi/+KA/Ln7pPvX4+FHRP8dURjd72/5Z8YhZdvqMgkZRsZkj/i7gP7IN7KJfEbt4CsCTOcP0V2wc7HJxsl73GxrvMKvL</vt:lpwstr>
  </property>
  <property fmtid="{D5CDD505-2E9C-101B-9397-08002B2CF9AE}" pid="41" name="x1ye=44">
    <vt:lpwstr>u7rgsy1zu1VpA8B/gnXA6VzloOHaIUVpOK8hGyhkKnIgBwloVysGHNGHuy5z5uspe0uzzu9otvD6i1oUkJSfosrP2wMMuXY3kWR/Ljlzvu+pPvFm3x9nJ8fnEs1wKNujtfi+/nE+Xjtn4zBnf9bDibaMTjSXPtUwYZYIBfoeos43sgebkWAMo1NfjzOXRcJe0P3t6MeaabZ+KnVUuPFeLzzEF4TbTLsS6ZJ1GfC+TW4f+HxY+gX2oHggau5evv9</vt:lpwstr>
  </property>
  <property fmtid="{D5CDD505-2E9C-101B-9397-08002B2CF9AE}" pid="42" name="x1ye=45">
    <vt:lpwstr>Nf+UuQIpG48IRSjnRLQOFMEzxA1sJLUOWW12cIKAxGqZrG0WZLyaV/suU3UtaqjdcB2blW/Ha0ib6gq0hDZazOfzxP5iX224UnDehr/jCrBNWvuKLwalRnUTxSRzL32PpTUGnRrdVJRHJF4I0oUADGCaI+noJrVcCZiG93knBK5CG/jjSgj88KAJHyoHgz8ipx2XDNHDjuLXeIrgDGgb+msiZJga2BlnqGP7nvFIi26GzqwdPwJGUuqWAa6uEPt</vt:lpwstr>
  </property>
  <property fmtid="{D5CDD505-2E9C-101B-9397-08002B2CF9AE}" pid="43" name="x1ye=46">
    <vt:lpwstr>e3NFvZAx7oxGOck0qYuR55PQDKlQhuFGdl41LaISOcUZZ8aMtMFdVXwhZL5Jb2FQnvPSYL4NOfC8EvJ0ftDYnl8FfWjdF1bd+YuvTT4HV8/Riu615LA7/Smay6vb98W+xatEjt0Wx24rwezIQuwsemecVeXSPFep7V7jWUdeZK8TdI8F1Hc7jC0HajCHWCg9OiTwYo2vxyrUd4bRm07ZW3wE4f6huGvBO3ze4bIL5uHDXZvykFleLC7WcqJeLtD</vt:lpwstr>
  </property>
  <property fmtid="{D5CDD505-2E9C-101B-9397-08002B2CF9AE}" pid="44" name="x1ye=47">
    <vt:lpwstr>4Yux/5Tzfz5rSS0Wel+jf1BeCCxYtPQGgZwkau3fgdaJwNRjrZKCOc5B6FUIC7LnJQ71nD9ciKlXJ21rmjG2AFOXMmOQOeFH3PF7bELyrmBPUuyjnyK9UO7AWvd7GdY4Ymw8iCNkmkODb0+c0M/A4Zv7skXcRD6R7tXnB8PvS24Nw1fckf4E3euk/+ec7+yTU7j8NMgSNLAA9SGgidVv56Q9PEMgeNlSneW9JKUCAgexzh8F02x69GgHbfngXYO</vt:lpwstr>
  </property>
  <property fmtid="{D5CDD505-2E9C-101B-9397-08002B2CF9AE}" pid="45" name="x1ye=48">
    <vt:lpwstr>aiSm2t0bzx3lYPaUKv5Ir8adKxiuyRianrkFuhZPCqoCi+A6yoOUaWFsD/ScKWe9lN2RnLddUKHNv7iaMi9yZhQ1lnaa9QZVM0u9gLwXuygYKxXWRYOtO+lHUo3rXjd0ZZmiD2QkHJ4pcAtm3qMMYBt7C/gJjq1zCwdNkuGfDqzgqCjXDFvIUUIAWI91bW+RrEEmecob1AfULY7hw1Oc65zEa+8K9zjuU25GnUko9PtQbK1e+jpDMYqEBrKTg2S</vt:lpwstr>
  </property>
  <property fmtid="{D5CDD505-2E9C-101B-9397-08002B2CF9AE}" pid="46" name="x1ye=49">
    <vt:lpwstr>StzgCOrDIScCOFtZu9+x5lSaPbzYdHVJhqiNdMqXxx/NqP5EJZpYkL7GzbGR/+TKzTXnvYN8W8sZitSuEbPdhu1i4Rmuy/DNFZ9j4whYR+KSdCi5xwC086/YBtv01FRFzUpENY/rD/3oj+DsNHFaRn62RgnUMvAFrzsoJYBciYAEShe/9OI9+5ODn0oJtB2LXWLcs2WqH4pVbcc3hHtotPuiCUtjhPzw4atfSz7ImcphSeWPL/KCxY6PpT0sS/V</vt:lpwstr>
  </property>
  <property fmtid="{D5CDD505-2E9C-101B-9397-08002B2CF9AE}" pid="47" name="x1ye=5">
    <vt:lpwstr>YJIZbq6O5maO2i2J5st+c7um1b04st9bjI8RyZoE55yJ73Gw/D9dXVCidfarJBrzfoLF4QQtRyczWpXYdhsvs748naZlOPuH4nHj4JU1bnQZ8mKN5I7ywtovOF32Og+gJo8f6eHxkMZxVQW7lp3ysa8NvjebfHGJw5k1SgvwNH3m/tW2lYxV8dh0ggZFUY0zXWw7EAz0/82iGdEVOn2Fye0o9DhaqrLoP7WDTDkyNPqsmDiKvf8vTJTPXKb/tPK</vt:lpwstr>
  </property>
  <property fmtid="{D5CDD505-2E9C-101B-9397-08002B2CF9AE}" pid="48" name="x1ye=50">
    <vt:lpwstr>7+7iijDE/y8Ji8TQd8wFVwpwWT/ZkdcMJI5lMba/rEcUYnRz39KZVRiSK8z8Zlg3wMXXT5LxlKo40YTnqnq3azf88lr92bhieTGZVgcoIMG9ByK/4fWUqFJW+t3WPF34iwy0Jvln64sd5adyAk2O1utRPWWeLGBP1zb0FP8V6tTuVqs5jlSRhM4RfyyIV8HgejgDXiKcDqs6lNA949TbrzhldSnev5mWjBiXxqJ5ePbZr27uiet4XJ2pfSK5wLa</vt:lpwstr>
  </property>
  <property fmtid="{D5CDD505-2E9C-101B-9397-08002B2CF9AE}" pid="49" name="x1ye=51">
    <vt:lpwstr>RztFDpTShm/mz9peCfW14g3WP9oTasDLke31Wb21dKg9QfD6rib0pNM0cP8jctxWJWa/CQ8bFfQSzn68WX4ryZrWy8TRk2UXS7uGz61bXWXFLu52dk71EVN1+3NNiG0CK3dhU0mq68/nbUYhv20B+XyaE+NDR09orNtiyNg38m6T7zmN+Rdt9opIVS3guHEJ8GUnoA/oFojov/bfTr5NS1VXNzRsLZoK1yRFsNyAijRuWPGn2h3syh6yE94k2aP</vt:lpwstr>
  </property>
  <property fmtid="{D5CDD505-2E9C-101B-9397-08002B2CF9AE}" pid="50" name="x1ye=52">
    <vt:lpwstr>NKOcXa0OgghF7x4pP4IvpLBK/gwMP5w7fAJxFp7l8bmdMK9j92iPNZnKXMkvcdZQi7x3gge7nPs00JNosnjoWIAiBv2Hs6qUqWxK/IsQzPFvdanVxwC6V3J1nXGno7Mh/RLhfLXb0FwE4+t+oHrm8Pqc8DIWYtESQryVbWv+4TALRsKPYHgI+23YuYY6gOPf3944B/5ZyBXztF5XICLcKNwBugh8t5EpMJIMeINCp2IgwQL/lBmcJn/OysLfzrS</vt:lpwstr>
  </property>
  <property fmtid="{D5CDD505-2E9C-101B-9397-08002B2CF9AE}" pid="51" name="x1ye=53">
    <vt:lpwstr>tOlGGlLjaCVehd0zUbDKrNBvrbU4Pcr/9KGvAzbdo9GZkNQAek28CBw5DcLWOPhO9zESdQESqOkdB1AMz3ue7dLkQbWhFi8pZJMDZ/xYb4kGSoWVN+24uQuL2Q+CQo++wDav1c7xl7PixL+czekX4Ghjki1+tpa1KlExbnv7q5QikP486Fa25QT1ueuVCivwvBq/JejkQBl8MDpZVhJOKpcX9B6S3IHNMLWEzDbU2VYZr1g1kfrBTr92QHa6kou</vt:lpwstr>
  </property>
  <property fmtid="{D5CDD505-2E9C-101B-9397-08002B2CF9AE}" pid="52" name="x1ye=54">
    <vt:lpwstr>JIaiC0s9YUB/qM/YlHJWQlMQrTAwJx6bKlHw5lIVMZv0Wo/sy/Qwx9EQf38K+kEDGEw/mNF98oF0Bhc82njhLps/qynPhtZqdDI+0PNaZT4yo4CemU0dgtnvlgVWg1S40hCFjJRhBFWy0jomnj4EY28VgKbx8IQVByxXQxQH5BJDiJ6Cr7ziagOXlb1CypqlpFEfLK00scSzwCbF+oVq8plM/xp2XcfleyRHuK7cHgwoopGyTkeaC/dvTn2Xa/P</vt:lpwstr>
  </property>
  <property fmtid="{D5CDD505-2E9C-101B-9397-08002B2CF9AE}" pid="53" name="x1ye=55">
    <vt:lpwstr>z5MtmPn8a6rHSTROlCsaUB7Ro3jJdeZymucNJAuwpOnVn1dEgAuf0bzx3BuNeqdyaFyf1tiPqTnMqZGPc8dPFV1uN7Ibe/JRVY+ytHgBX07GPzMbjVPU574SXLHAhkp/gFBZnUx9wjXMUaXHor//TyeTutjTqyVN5f61njL4ZkJ1ksk0dqHLixU5/pYY1jETmJop/Z3XSAL23koO0BygXmBtJlunyFR8ZVz+oc2BzhJOnskzZ0C54+4Wr1nEeAf</vt:lpwstr>
  </property>
  <property fmtid="{D5CDD505-2E9C-101B-9397-08002B2CF9AE}" pid="54" name="x1ye=56">
    <vt:lpwstr>Oky9vVe/Cca5U2qq/chcOLH2k3WZ8FNPJEgDkisl3TZaO5WwhOWwAJJWvO66IMPiv7WSf3J/KB6dSsgfJOmmisalzpciSVp0ziZG7ZgMoWfMywhcwaf51VEUHog2ETteGeTdHxW00EOONozAyXN83ZGuu24E5sp4/LUWdrapdx60OouB/UZnTQAuf3qnYJpHrNFgGkdD0eaD4oguvdDTQ1Aooew6897AVOOTYdI+Bb8vhFhoS2SQ/5uw7S9fX6h</vt:lpwstr>
  </property>
  <property fmtid="{D5CDD505-2E9C-101B-9397-08002B2CF9AE}" pid="55" name="x1ye=57">
    <vt:lpwstr>dJmJ/G95dqDaA5sQaQ8JxfsLq5IEaLN9OE+R9f4jatP2ZUYZDaBq1iqDNbeK2MPllL8MnwA4Gh3yTnYi8vG6VDEoPDObwk4u60zz/+xt87/+/kQHoozB8HTySVqF8RG2Um4A3QYlXdbjOnplzVKyDg7n/gJJSdHOqnPun1ogEf1ZHn/9+JUBxs256XpPkotOvzN0MFne1DAy44xrBVy2I8Kf0m6XQjZPQkxI14VI2PEo/POeeS0LLVqBGZRjXx0</vt:lpwstr>
  </property>
  <property fmtid="{D5CDD505-2E9C-101B-9397-08002B2CF9AE}" pid="56" name="x1ye=58">
    <vt:lpwstr>CPBHDO2ycAhfKRgyUhW/ctwCkV1F3IYfW8T4pRz9RSwG4MFW471vBx6Xrb9p2ch3nZ3o9YtDZzcSGeN+fvizwbCpmNXmkMb685pUsRIZHjnxBLSwyxqAUNChs8iWDKFZvwNyxR07qfq8Rp/Fzs798NUA9Asna73vFaI7+XZuhPnpRW5x51a5khKHl4L9dUsflZMk2MxaMyM5Bjh63UgbXfwotALkyq0CF/dhfosMzRWv2bKfE9IXoE8PnP0AWIT</vt:lpwstr>
  </property>
  <property fmtid="{D5CDD505-2E9C-101B-9397-08002B2CF9AE}" pid="57" name="x1ye=59">
    <vt:lpwstr>01f/x0WkzF8H0APDTFqFMKomfw1XsaHFcq8jg6PsN/sZSBCcJ1fEIWtc5EXCakfR/N3bu35UaFC3dhaoUrE3J8/n0YRpUWGZs4xFCWJzML3URnDW2bzsyH+VORpX4gtTdkZb4+Z6DPV4pIjOpB6EeGpBcQyJCSos7APi0jS/Zv7qXwj4RKstTpehCXRY97162SFaeIZKdlkx2XyQI8G5YfALZcFCwyHwuuL8Q54PpH+RXnsA7nY//fYRLIULIaF</vt:lpwstr>
  </property>
  <property fmtid="{D5CDD505-2E9C-101B-9397-08002B2CF9AE}" pid="58" name="x1ye=6">
    <vt:lpwstr>1nYfbXeuWdFluAZ8oJ/vKXQJBGWyoSjKmS9GsuWav6KM8tX0nDGIKWISGsOWj2Yt3szNE+fvnWU6lSU1R+JvenmjcgyPCPx39hF17QZTIK/TzHvkvI9zdMM8USCXjvtUFQEUpueGhbBjb6Kw8uMmjnQVnjuDsT7UaMvLJB6geISoHaoAQtW4NidBTvCxZR1fzlP4jXEhIYAujb4lZDx+M2AdmMmUOfb8LhoP3KXaD/FG6cLgFRH+f6sQuOIU5xn</vt:lpwstr>
  </property>
  <property fmtid="{D5CDD505-2E9C-101B-9397-08002B2CF9AE}" pid="59" name="x1ye=60">
    <vt:lpwstr>qn3+7omjxu0e35yS2vPVgiOHVAf7g96j4WjWONO1pcW7OnEz5anXv5SbpAZ+/g83fLuDYDsAAA==</vt:lpwstr>
  </property>
  <property fmtid="{D5CDD505-2E9C-101B-9397-08002B2CF9AE}" pid="60" name="x1ye=7">
    <vt:lpwstr>foNnnmLLehgk7279n8bI0LjX6xF7vfRq1o5JmHZKRuH0sECNGXW3emwhtjiKt760abdh/jIxhzBElJxZyWtWCCaGK7sfkgTp/TQvOQiv93UQHWXjPx+O6tt5smG0qZG7yA611Ygn0SW0HNY/gb4SSaXRr/EvYRuLn19WUCAVGasg/Rv+gtzJah2dl5USfIDZXgl1NqU41MI/8JjgQv9hRm9vjlfKb4/1pDE4+SbYfzBfOVOjgZOTUqmptlglqfI</vt:lpwstr>
  </property>
  <property fmtid="{D5CDD505-2E9C-101B-9397-08002B2CF9AE}" pid="61" name="x1ye=8">
    <vt:lpwstr>tgWLgG8/C0HYYudYQSk/lZ1D8xqE8mOVWoH4a5QG+RBJRsqx1CJMbRaJEuCSWrwr9ccE9mvc5UGg+VYgI+3oqJ0ZcefJf1U4Zh7qxn99wLa05dd/OJBEkn6fWZV15G33pdxczIhfkvPllt/RXTF3HoMV9bLEHhxxkqon6r21GYqSvNfpXcQEAJJTnFqsUYI5QgBNoig4l/CbXl/0mhlB22PYTBOMemfjjpZJdTcV2D3LH7TDEuHtlz1iUVhmy8S</vt:lpwstr>
  </property>
  <property fmtid="{D5CDD505-2E9C-101B-9397-08002B2CF9AE}" pid="62" name="x1ye=9">
    <vt:lpwstr>/q+GtsR5y9FdgJlPokS0toB54v9wbFeYLeWi0VNsENm3aPyqpkgB8UL6O2SXhBsMOL+C7BB/o/DQCIO412BaTmtS5j49jionqmAKP2het7VddtJWhYqLfllZ3EBREQOqvJZ/H98PTgx0DBY1fIpJ1fW67y3WiAYaqhn/Pcla8gOk4SAHyXPh55J1AuvWFS4fErSOi2e7KqlOmesjbU97WV7dXpNJT5Fu5BvPxlQyLlAWHfRTfqsR9diBQy0sUk2</vt:lpwstr>
  </property>
</Properties>
</file>